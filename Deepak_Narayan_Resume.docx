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2D7927" w14:textId="77777777" w:rsidR="00BE2657" w:rsidRDefault="002173A4">
      <w:pPr>
        <w:pStyle w:val="divonlyName"/>
        <w:pBdr>
          <w:top w:val="single" w:sz="8" w:space="0" w:color="34383C"/>
          <w:bottom w:val="none" w:sz="0" w:space="1" w:color="auto"/>
        </w:pBdr>
        <w:spacing w:before="260" w:after="320" w:line="800" w:lineRule="atLeast"/>
        <w:jc w:val="center"/>
        <w:rPr>
          <w:b/>
          <w:bCs/>
          <w:smallCaps/>
          <w:color w:val="34383C"/>
          <w:sz w:val="48"/>
          <w:szCs w:val="48"/>
        </w:rPr>
      </w:pPr>
      <w:r>
        <w:rPr>
          <w:rStyle w:val="span"/>
          <w:b/>
          <w:bCs/>
          <w:smallCaps/>
          <w:color w:val="34383C"/>
          <w:sz w:val="48"/>
          <w:szCs w:val="48"/>
        </w:rPr>
        <w:t>DEEPAK</w:t>
      </w:r>
      <w:r>
        <w:rPr>
          <w:b/>
          <w:bCs/>
          <w:smallCaps/>
          <w:color w:val="34383C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34383C"/>
          <w:sz w:val="48"/>
          <w:szCs w:val="48"/>
        </w:rPr>
        <w:t>NARAYAN</w:t>
      </w:r>
    </w:p>
    <w:p w14:paraId="788DC7AC" w14:textId="77777777" w:rsidR="00BE2657" w:rsidRDefault="002173A4">
      <w:pPr>
        <w:pStyle w:val="divdocumentdivlowerborderupper"/>
        <w:spacing w:after="10"/>
      </w:pPr>
      <w:r>
        <w:t> </w:t>
      </w:r>
    </w:p>
    <w:p w14:paraId="72321116" w14:textId="77777777" w:rsidR="00BE2657" w:rsidRDefault="002173A4">
      <w:pPr>
        <w:pStyle w:val="divdocumentdivlowerborder"/>
      </w:pPr>
      <w:r>
        <w:t> </w:t>
      </w:r>
    </w:p>
    <w:p w14:paraId="05C65FB9" w14:textId="77777777" w:rsidR="00BE2657" w:rsidRDefault="002173A4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048BD2B5" w14:textId="70A45F40" w:rsidR="003A018E" w:rsidRDefault="002173A4" w:rsidP="003A018E">
      <w:pPr>
        <w:pStyle w:val="divdocumentulli"/>
        <w:numPr>
          <w:ilvl w:val="0"/>
          <w:numId w:val="1"/>
        </w:numPr>
        <w:spacing w:line="400" w:lineRule="atLeast"/>
        <w:ind w:left="460" w:hanging="210"/>
      </w:pPr>
      <w:r>
        <w:rPr>
          <w:rStyle w:val="span"/>
          <w:vanish/>
          <w:sz w:val="22"/>
          <w:szCs w:val="22"/>
        </w:rPr>
        <w:t> </w:t>
      </w:r>
      <w:r>
        <w:rPr>
          <w:rStyle w:val="span"/>
          <w:sz w:val="22"/>
          <w:szCs w:val="22"/>
        </w:rPr>
        <w:t>Trivandrum, Kerala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>
        <w:rPr>
          <w:rStyle w:val="span"/>
          <w:sz w:val="22"/>
          <w:szCs w:val="22"/>
        </w:rPr>
        <w:t>+919074994192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 w:rsidRPr="003A018E">
        <w:rPr>
          <w:rStyle w:val="divdocumentdivaddressli"/>
          <w:sz w:val="22"/>
          <w:szCs w:val="22"/>
        </w:rPr>
        <w:t> </w:t>
      </w:r>
      <w:hyperlink r:id="rId5" w:history="1">
        <w:r w:rsidR="003A018E" w:rsidRPr="003A018E">
          <w:rPr>
            <w:rStyle w:val="Hyperlink"/>
            <w:sz w:val="22"/>
            <w:szCs w:val="22"/>
          </w:rPr>
          <w:t>depknarayn@gmail.com</w:t>
        </w:r>
      </w:hyperlink>
      <w:r w:rsidR="003A018E">
        <w:rPr>
          <w:rStyle w:val="divdocumentdivaddressli"/>
        </w:rPr>
        <w:t xml:space="preserve"> </w:t>
      </w:r>
      <w:r w:rsidR="003A018E">
        <w:rPr>
          <w:rStyle w:val="documentbullet"/>
        </w:rPr>
        <w:t>♦</w:t>
      </w:r>
      <w:r w:rsidR="003A018E" w:rsidRPr="003A018E">
        <w:rPr>
          <w:rStyle w:val="divdocumentdivaddressli"/>
          <w:sz w:val="22"/>
          <w:szCs w:val="22"/>
        </w:rPr>
        <w:t> </w:t>
      </w:r>
      <w:r w:rsidR="003A018E">
        <w:rPr>
          <w:rStyle w:val="span"/>
        </w:rPr>
        <w:t>www.linkedin.com/in/deepaknarayan-in</w:t>
      </w:r>
    </w:p>
    <w:p w14:paraId="67E6DB79" w14:textId="5F7CFA32" w:rsidR="00BE2657" w:rsidRDefault="002173A4" w:rsidP="003A018E">
      <w:pPr>
        <w:pStyle w:val="divdocumentdivheading"/>
        <w:tabs>
          <w:tab w:val="left" w:pos="3148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34383C"/>
          <w:sz w:val="30"/>
        </w:rPr>
        <w:tab/>
      </w:r>
    </w:p>
    <w:p w14:paraId="77E1A2CE" w14:textId="77777777" w:rsidR="00BE2657" w:rsidRDefault="002173A4">
      <w:pPr>
        <w:pStyle w:val="divdocumentulli"/>
        <w:numPr>
          <w:ilvl w:val="0"/>
          <w:numId w:val="2"/>
        </w:numPr>
        <w:spacing w:line="400" w:lineRule="atLeast"/>
        <w:ind w:left="460" w:hanging="210"/>
      </w:pPr>
      <w:r>
        <w:t>Experienced in handling requirements gathering from clients, conversion to technical features, high level design, low level design, work assignments and planning, development of planned features and their deployment.</w:t>
      </w:r>
    </w:p>
    <w:p w14:paraId="387BA720" w14:textId="77777777" w:rsidR="00181D38" w:rsidRDefault="00181D38" w:rsidP="00181D38">
      <w:pPr>
        <w:pStyle w:val="divdocumentulli"/>
        <w:numPr>
          <w:ilvl w:val="0"/>
          <w:numId w:val="2"/>
        </w:numPr>
        <w:spacing w:line="400" w:lineRule="atLeast"/>
        <w:ind w:left="460" w:hanging="210"/>
      </w:pPr>
      <w:r>
        <w:t>Focus on developing and engineering state of the art robust applications while working with stakeholders towards their goals with an open mind to feedbacks.</w:t>
      </w:r>
    </w:p>
    <w:p w14:paraId="262FA688" w14:textId="77777777" w:rsidR="00BE2657" w:rsidRDefault="002173A4">
      <w:pPr>
        <w:pStyle w:val="divdocumentulli"/>
        <w:numPr>
          <w:ilvl w:val="0"/>
          <w:numId w:val="2"/>
        </w:numPr>
        <w:spacing w:line="400" w:lineRule="atLeast"/>
        <w:ind w:left="460" w:hanging="210"/>
      </w:pPr>
      <w:r>
        <w:t>Strong in optimizing workflows and existing applications or frameworks, once enough experience is gained on it.</w:t>
      </w:r>
    </w:p>
    <w:p w14:paraId="0D148640" w14:textId="77777777" w:rsidR="00BE2657" w:rsidRDefault="002173A4">
      <w:pPr>
        <w:pStyle w:val="divdocumentulli"/>
        <w:numPr>
          <w:ilvl w:val="0"/>
          <w:numId w:val="2"/>
        </w:numPr>
        <w:spacing w:line="400" w:lineRule="atLeast"/>
        <w:ind w:left="460" w:hanging="210"/>
      </w:pPr>
      <w:r>
        <w:t>Strong emphasis on team growth along with personal growth for each team member, all the while acting as a collaborator and problem solver.</w:t>
      </w:r>
    </w:p>
    <w:p w14:paraId="1BF552DA" w14:textId="7B159ED5" w:rsidR="001539E6" w:rsidRDefault="001539E6" w:rsidP="001539E6">
      <w:pPr>
        <w:pStyle w:val="divdocumentdivheading"/>
        <w:tabs>
          <w:tab w:val="left" w:pos="4486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34383C"/>
          <w:sz w:val="30"/>
        </w:rPr>
        <w:tab/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1539E6" w14:paraId="0C371026" w14:textId="77777777" w:rsidTr="00DD59C1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782D78" w14:textId="77777777" w:rsidR="001539E6" w:rsidRDefault="001539E6" w:rsidP="00DD59C1">
            <w:pPr>
              <w:pStyle w:val="divdocumentskliSeculli"/>
              <w:numPr>
                <w:ilvl w:val="0"/>
                <w:numId w:val="4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Python</w:t>
            </w:r>
          </w:p>
          <w:p w14:paraId="767517E0" w14:textId="77777777" w:rsidR="001539E6" w:rsidRDefault="001539E6" w:rsidP="00DD59C1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21F0ED" w14:textId="77777777" w:rsidR="001539E6" w:rsidRDefault="001539E6" w:rsidP="00DD59C1"/>
        </w:tc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247404" w14:textId="77777777" w:rsidR="001539E6" w:rsidRDefault="001539E6" w:rsidP="00DD59C1">
            <w:pPr>
              <w:pStyle w:val="divdocumentskliSeculli"/>
              <w:numPr>
                <w:ilvl w:val="0"/>
                <w:numId w:val="5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C++</w:t>
            </w:r>
          </w:p>
          <w:p w14:paraId="4B836E9B" w14:textId="77777777" w:rsidR="001539E6" w:rsidRDefault="001539E6" w:rsidP="00DD59C1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1539E6" w14:paraId="6C53EE54" w14:textId="77777777" w:rsidTr="00DD59C1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7733222" w14:textId="77777777" w:rsidR="001539E6" w:rsidRDefault="001539E6" w:rsidP="00DD59C1">
            <w:pPr>
              <w:pStyle w:val="divdocumentskliSeculli"/>
              <w:numPr>
                <w:ilvl w:val="0"/>
                <w:numId w:val="6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Data Structures</w:t>
            </w:r>
          </w:p>
          <w:p w14:paraId="59572242" w14:textId="77777777" w:rsidR="001539E6" w:rsidRDefault="001539E6" w:rsidP="00DD59C1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ECA2AFE" w14:textId="77777777" w:rsidR="001539E6" w:rsidRDefault="001539E6" w:rsidP="00DD59C1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CE05D7E" w14:textId="77777777" w:rsidR="001539E6" w:rsidRDefault="001539E6" w:rsidP="00DD59C1">
            <w:pPr>
              <w:pStyle w:val="divdocumentskliSeculli"/>
              <w:numPr>
                <w:ilvl w:val="0"/>
                <w:numId w:val="7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Machine Learning</w:t>
            </w:r>
          </w:p>
          <w:p w14:paraId="366F7122" w14:textId="77777777" w:rsidR="001539E6" w:rsidRDefault="001539E6" w:rsidP="00DD59C1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1539E6" w14:paraId="0E205C71" w14:textId="77777777" w:rsidTr="00DD59C1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AEB0992" w14:textId="77777777" w:rsidR="001539E6" w:rsidRDefault="001539E6" w:rsidP="00DD59C1">
            <w:pPr>
              <w:pStyle w:val="divdocumentskliSeculli"/>
              <w:numPr>
                <w:ilvl w:val="0"/>
                <w:numId w:val="8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C87DD6">
              <w:rPr>
                <w:rStyle w:val="documentskliSecparagraph"/>
              </w:rPr>
              <w:t>Product development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5DB0605" w14:textId="77777777" w:rsidR="001539E6" w:rsidRDefault="001539E6" w:rsidP="00DD59C1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E82E1E1" w14:textId="77777777" w:rsidR="001539E6" w:rsidRDefault="001539E6" w:rsidP="00DD59C1">
            <w:pPr>
              <w:pStyle w:val="divdocumentskliSeculli"/>
              <w:numPr>
                <w:ilvl w:val="0"/>
                <w:numId w:val="9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C87DD6">
              <w:rPr>
                <w:rStyle w:val="documentskliSecparagraph"/>
              </w:rPr>
              <w:t>Project management</w:t>
            </w:r>
          </w:p>
        </w:tc>
      </w:tr>
      <w:tr w:rsidR="001539E6" w14:paraId="797A9DA7" w14:textId="77777777" w:rsidTr="00DD59C1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A871D84" w14:textId="77777777" w:rsidR="001539E6" w:rsidRDefault="001539E6" w:rsidP="00DD59C1">
            <w:pPr>
              <w:pStyle w:val="divdocumentskliSeculli"/>
              <w:numPr>
                <w:ilvl w:val="0"/>
                <w:numId w:val="10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>
              <w:rPr>
                <w:rStyle w:val="documentskliSecparagraph"/>
              </w:rPr>
              <w:t>Java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C8408D9" w14:textId="77777777" w:rsidR="001539E6" w:rsidRDefault="001539E6" w:rsidP="00DD59C1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0545A00" w14:textId="77777777" w:rsidR="001539E6" w:rsidRDefault="001539E6" w:rsidP="00DD59C1">
            <w:pPr>
              <w:pStyle w:val="divdocumentskliSeculli"/>
              <w:numPr>
                <w:ilvl w:val="0"/>
                <w:numId w:val="11"/>
              </w:numPr>
              <w:spacing w:line="400" w:lineRule="atLeast"/>
              <w:ind w:left="200" w:hanging="210"/>
              <w:rPr>
                <w:rStyle w:val="span"/>
              </w:rPr>
            </w:pPr>
            <w:r>
              <w:rPr>
                <w:rStyle w:val="span"/>
              </w:rPr>
              <w:t>Mobile Robotics and ROS</w:t>
            </w:r>
          </w:p>
          <w:p w14:paraId="6F0DA4DD" w14:textId="77777777" w:rsidR="001539E6" w:rsidRDefault="001539E6" w:rsidP="00DD59C1">
            <w:pPr>
              <w:pStyle w:val="div"/>
              <w:spacing w:line="20" w:lineRule="exact"/>
              <w:rPr>
                <w:rStyle w:val="documentskliSecparagraph"/>
              </w:rPr>
            </w:pPr>
          </w:p>
        </w:tc>
      </w:tr>
      <w:tr w:rsidR="001539E6" w14:paraId="305C0B22" w14:textId="77777777" w:rsidTr="00DD59C1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FFF1B1B" w14:textId="77777777" w:rsidR="001539E6" w:rsidRDefault="001539E6" w:rsidP="00DD59C1">
            <w:pPr>
              <w:pStyle w:val="divdocumentskliSeculli"/>
              <w:numPr>
                <w:ilvl w:val="0"/>
                <w:numId w:val="12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A07B2A">
              <w:rPr>
                <w:rStyle w:val="documentskliSecparagraph"/>
              </w:rPr>
              <w:t>Parallel Programming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8BFDC5D" w14:textId="77777777" w:rsidR="001539E6" w:rsidRDefault="001539E6" w:rsidP="00DD59C1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3759182" w14:textId="77777777" w:rsidR="001539E6" w:rsidRDefault="001539E6" w:rsidP="00DD59C1">
            <w:pPr>
              <w:pStyle w:val="divdocumentskliSeculli"/>
              <w:numPr>
                <w:ilvl w:val="0"/>
                <w:numId w:val="13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C87DD6">
              <w:rPr>
                <w:rStyle w:val="documentskliSecparagraph"/>
              </w:rPr>
              <w:t>JMP</w:t>
            </w:r>
          </w:p>
        </w:tc>
      </w:tr>
      <w:tr w:rsidR="001539E6" w14:paraId="24ECA13A" w14:textId="77777777" w:rsidTr="00DD59C1">
        <w:trPr>
          <w:tblCellSpacing w:w="0" w:type="dxa"/>
        </w:trPr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623E833" w14:textId="77777777" w:rsidR="001539E6" w:rsidRDefault="001539E6" w:rsidP="00DD59C1">
            <w:pPr>
              <w:pStyle w:val="divdocumentskliSeculli"/>
              <w:numPr>
                <w:ilvl w:val="0"/>
                <w:numId w:val="14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C87DD6">
              <w:rPr>
                <w:rStyle w:val="documentskliSecparagraph"/>
              </w:rPr>
              <w:t>Distributed Systems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A8FC5FE" w14:textId="77777777" w:rsidR="001539E6" w:rsidRDefault="001539E6" w:rsidP="00DD59C1"/>
        </w:tc>
        <w:tc>
          <w:tcPr>
            <w:tcW w:w="50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8AB7678" w14:textId="77777777" w:rsidR="001539E6" w:rsidRDefault="001539E6" w:rsidP="00DD59C1">
            <w:pPr>
              <w:pStyle w:val="divdocumentskliSeculli"/>
              <w:numPr>
                <w:ilvl w:val="0"/>
                <w:numId w:val="15"/>
              </w:numPr>
              <w:spacing w:line="400" w:lineRule="atLeast"/>
              <w:ind w:left="200" w:hanging="210"/>
              <w:rPr>
                <w:rStyle w:val="documentskliSecparagraph"/>
              </w:rPr>
            </w:pPr>
            <w:r w:rsidRPr="00C87DD6">
              <w:rPr>
                <w:rStyle w:val="documentskliSecparagraph"/>
              </w:rPr>
              <w:t>Training. mentoring and team building</w:t>
            </w:r>
          </w:p>
        </w:tc>
      </w:tr>
    </w:tbl>
    <w:p w14:paraId="4EC30B38" w14:textId="6B5C16F0" w:rsidR="00407EC6" w:rsidRDefault="00407EC6" w:rsidP="001539E6">
      <w:pPr>
        <w:pStyle w:val="divdocumentdivheading"/>
        <w:tabs>
          <w:tab w:val="left" w:pos="4100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="008621B6">
        <w:rPr>
          <w:rStyle w:val="divdocumentdivsectiontitle"/>
          <w:smallCaps/>
          <w:shd w:val="clear" w:color="auto" w:fill="FFFFFF"/>
        </w:rPr>
        <w:t>E</w:t>
      </w:r>
      <w:r w:rsidR="001539E6">
        <w:rPr>
          <w:rStyle w:val="divdocumentdivsectiontitle"/>
          <w:smallCaps/>
          <w:shd w:val="clear" w:color="auto" w:fill="FFFFFF"/>
        </w:rPr>
        <w:t>ducation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p w14:paraId="2B9231CC" w14:textId="77777777" w:rsidR="00407EC6" w:rsidRDefault="00407EC6" w:rsidP="00407EC6">
      <w:pPr>
        <w:pStyle w:val="divdocumentsinglecolumn"/>
        <w:spacing w:line="400" w:lineRule="atLeast"/>
      </w:pPr>
      <w:r>
        <w:rPr>
          <w:rStyle w:val="spandegree"/>
        </w:rPr>
        <w:t>Master of Science</w:t>
      </w:r>
      <w:r>
        <w:rPr>
          <w:rStyle w:val="span"/>
        </w:rPr>
        <w:t>: Computer Science, 12/2020</w:t>
      </w:r>
      <w:r>
        <w:rPr>
          <w:rStyle w:val="singlecolumnspanpaddedlinenth-child1"/>
        </w:rPr>
        <w:t xml:space="preserve"> </w:t>
      </w:r>
    </w:p>
    <w:p w14:paraId="228D1968" w14:textId="77777777" w:rsidR="00407EC6" w:rsidRDefault="00407EC6" w:rsidP="00407EC6">
      <w:pPr>
        <w:pStyle w:val="spanpaddedlineParagraph"/>
        <w:spacing w:line="400" w:lineRule="atLeast"/>
      </w:pPr>
      <w:r>
        <w:rPr>
          <w:rStyle w:val="spancompanyname"/>
        </w:rPr>
        <w:t>University of New Hampshire</w:t>
      </w:r>
      <w:r>
        <w:rPr>
          <w:rStyle w:val="span"/>
        </w:rPr>
        <w:t xml:space="preserve"> - Durham, New Hampshire</w:t>
      </w:r>
      <w:r>
        <w:t xml:space="preserve"> </w:t>
      </w:r>
    </w:p>
    <w:p w14:paraId="1A146A66" w14:textId="77777777" w:rsidR="00407EC6" w:rsidRDefault="00407EC6" w:rsidP="009271AC">
      <w:pPr>
        <w:pStyle w:val="divdocumentulli"/>
        <w:spacing w:line="400" w:lineRule="atLeast"/>
        <w:rPr>
          <w:rStyle w:val="span"/>
        </w:rPr>
      </w:pPr>
      <w:r>
        <w:rPr>
          <w:rStyle w:val="span"/>
        </w:rPr>
        <w:t>GPA: 3.94/4.0</w:t>
      </w:r>
    </w:p>
    <w:p w14:paraId="1C4286B3" w14:textId="77777777" w:rsidR="00407EC6" w:rsidRDefault="00407EC6" w:rsidP="00407EC6">
      <w:pPr>
        <w:pStyle w:val="divdocumentsinglecolumn"/>
        <w:spacing w:before="360" w:line="400" w:lineRule="atLeast"/>
      </w:pPr>
      <w:r>
        <w:rPr>
          <w:rStyle w:val="spandegree"/>
        </w:rPr>
        <w:t>Bachelor of Technology</w:t>
      </w:r>
      <w:r>
        <w:rPr>
          <w:rStyle w:val="span"/>
        </w:rPr>
        <w:t>: Applied Electronics and Instrumentation, 05/2010</w:t>
      </w:r>
      <w:r>
        <w:rPr>
          <w:rStyle w:val="singlecolumnspanpaddedlinenth-child1"/>
        </w:rPr>
        <w:t xml:space="preserve"> </w:t>
      </w:r>
    </w:p>
    <w:p w14:paraId="3F364AFB" w14:textId="77777777" w:rsidR="00407EC6" w:rsidRDefault="00407EC6" w:rsidP="00407EC6">
      <w:pPr>
        <w:pStyle w:val="spanpaddedlineParagraph"/>
        <w:spacing w:line="400" w:lineRule="atLeast"/>
      </w:pPr>
      <w:r>
        <w:rPr>
          <w:rStyle w:val="spancompanyname"/>
        </w:rPr>
        <w:t>College of Engineering Thiruvananthapuram</w:t>
      </w:r>
      <w:r>
        <w:rPr>
          <w:rStyle w:val="span"/>
        </w:rPr>
        <w:t xml:space="preserve"> - Trivandrum, Kerala, India</w:t>
      </w:r>
      <w:r>
        <w:t xml:space="preserve"> </w:t>
      </w:r>
    </w:p>
    <w:p w14:paraId="20E763BD" w14:textId="77777777" w:rsidR="00407EC6" w:rsidRDefault="00407EC6" w:rsidP="00407EC6">
      <w:pPr>
        <w:pStyle w:val="p"/>
        <w:spacing w:line="400" w:lineRule="atLeast"/>
        <w:rPr>
          <w:rStyle w:val="span"/>
        </w:rPr>
      </w:pPr>
      <w:r>
        <w:rPr>
          <w:rStyle w:val="span"/>
        </w:rPr>
        <w:t>GPA: 7.7</w:t>
      </w:r>
    </w:p>
    <w:p w14:paraId="67EA1A5B" w14:textId="77777777" w:rsidR="00407EC6" w:rsidRDefault="00407EC6" w:rsidP="00407EC6">
      <w:pPr>
        <w:pStyle w:val="divdocumentsinglecolumn"/>
        <w:spacing w:before="360" w:line="400" w:lineRule="atLeast"/>
      </w:pPr>
      <w:r>
        <w:rPr>
          <w:rStyle w:val="spandegree"/>
        </w:rPr>
        <w:t>ISC Board</w:t>
      </w:r>
      <w:r>
        <w:rPr>
          <w:rStyle w:val="span"/>
        </w:rPr>
        <w:t>: Mathematics, 05/2006</w:t>
      </w:r>
      <w:r>
        <w:rPr>
          <w:rStyle w:val="singlecolumnspanpaddedlinenth-child1"/>
        </w:rPr>
        <w:t xml:space="preserve"> </w:t>
      </w:r>
    </w:p>
    <w:p w14:paraId="1B0206F4" w14:textId="77777777" w:rsidR="00407EC6" w:rsidRDefault="00407EC6" w:rsidP="00407EC6">
      <w:pPr>
        <w:pStyle w:val="spanpaddedlineParagraph"/>
        <w:spacing w:line="400" w:lineRule="atLeast"/>
      </w:pPr>
      <w:r>
        <w:rPr>
          <w:rStyle w:val="spancompanyname"/>
        </w:rPr>
        <w:t>Loyola School</w:t>
      </w:r>
      <w:r>
        <w:rPr>
          <w:rStyle w:val="span"/>
        </w:rPr>
        <w:t xml:space="preserve"> - Trivandrum, Kerala, India</w:t>
      </w:r>
      <w:r>
        <w:t xml:space="preserve"> </w:t>
      </w:r>
    </w:p>
    <w:p w14:paraId="37D175B7" w14:textId="77777777" w:rsidR="00407EC6" w:rsidRDefault="00407EC6" w:rsidP="00407EC6">
      <w:pPr>
        <w:pStyle w:val="p"/>
        <w:spacing w:line="400" w:lineRule="atLeast"/>
        <w:rPr>
          <w:rStyle w:val="span"/>
        </w:rPr>
      </w:pPr>
      <w:r>
        <w:rPr>
          <w:rStyle w:val="span"/>
        </w:rPr>
        <w:t>Percentage: 91</w:t>
      </w:r>
    </w:p>
    <w:p w14:paraId="799DB45C" w14:textId="77777777" w:rsidR="00407EC6" w:rsidRDefault="00407EC6" w:rsidP="00407EC6">
      <w:pPr>
        <w:pStyle w:val="divdocumentsinglecolumn"/>
        <w:spacing w:before="360" w:line="400" w:lineRule="atLeast"/>
      </w:pPr>
      <w:r>
        <w:rPr>
          <w:rStyle w:val="spandegree"/>
        </w:rPr>
        <w:t>ICSE Board</w:t>
      </w:r>
      <w:r>
        <w:rPr>
          <w:rStyle w:val="span"/>
        </w:rPr>
        <w:t>: Mathematics, 05/2004</w:t>
      </w:r>
      <w:r>
        <w:rPr>
          <w:rStyle w:val="singlecolumnspanpaddedlinenth-child1"/>
        </w:rPr>
        <w:t xml:space="preserve"> </w:t>
      </w:r>
    </w:p>
    <w:p w14:paraId="321D272E" w14:textId="77777777" w:rsidR="00407EC6" w:rsidRDefault="00407EC6" w:rsidP="00407EC6">
      <w:pPr>
        <w:pStyle w:val="spanpaddedlineParagraph"/>
        <w:spacing w:line="400" w:lineRule="atLeast"/>
      </w:pPr>
      <w:r>
        <w:rPr>
          <w:rStyle w:val="spancompanyname"/>
        </w:rPr>
        <w:lastRenderedPageBreak/>
        <w:t>Loyola School</w:t>
      </w:r>
      <w:r>
        <w:rPr>
          <w:rStyle w:val="span"/>
        </w:rPr>
        <w:t xml:space="preserve"> - Trivandrum, Kerala, India</w:t>
      </w:r>
      <w:r>
        <w:t xml:space="preserve"> </w:t>
      </w:r>
    </w:p>
    <w:p w14:paraId="0600D413" w14:textId="14C5E4CB" w:rsidR="00BE2657" w:rsidRDefault="00407EC6" w:rsidP="00407EC6">
      <w:pPr>
        <w:pStyle w:val="p"/>
        <w:spacing w:line="400" w:lineRule="atLeast"/>
      </w:pPr>
      <w:r>
        <w:rPr>
          <w:rStyle w:val="span"/>
        </w:rPr>
        <w:t>Percentage: 88</w:t>
      </w:r>
    </w:p>
    <w:p w14:paraId="36664034" w14:textId="04A316E2" w:rsidR="00BE2657" w:rsidRDefault="002173A4">
      <w:pPr>
        <w:pStyle w:val="divdocumentdivheading"/>
        <w:tabs>
          <w:tab w:val="left" w:pos="3486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</w:t>
      </w:r>
      <w:r w:rsidR="001539E6">
        <w:rPr>
          <w:rStyle w:val="divdocumentdivsectiontitle"/>
          <w:smallCaps/>
          <w:shd w:val="clear" w:color="auto" w:fill="FFFFFF"/>
        </w:rPr>
        <w:t>ork</w:t>
      </w:r>
      <w:r>
        <w:rPr>
          <w:rStyle w:val="divdocumentdivsectiontitle"/>
          <w:smallCaps/>
          <w:shd w:val="clear" w:color="auto" w:fill="FFFFFF"/>
        </w:rPr>
        <w:t xml:space="preserve"> </w:t>
      </w:r>
      <w:r w:rsidR="001539E6">
        <w:rPr>
          <w:rStyle w:val="divdocumentdivsectiontitle"/>
          <w:smallCaps/>
          <w:shd w:val="clear" w:color="auto" w:fill="FFFFFF"/>
        </w:rPr>
        <w:t>experience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p w14:paraId="0BB9EEA0" w14:textId="77777777" w:rsidR="00BE2657" w:rsidRDefault="002173A4">
      <w:pPr>
        <w:pStyle w:val="divdocumentsinglecolumn"/>
        <w:spacing w:line="400" w:lineRule="atLeast"/>
      </w:pPr>
      <w:r>
        <w:rPr>
          <w:rStyle w:val="spanjobtitle"/>
        </w:rPr>
        <w:t>Data Engineering Manager</w:t>
      </w:r>
      <w:r>
        <w:rPr>
          <w:rStyle w:val="span"/>
        </w:rPr>
        <w:t>, 07/2021 - 11/2025</w:t>
      </w:r>
      <w:r>
        <w:rPr>
          <w:rStyle w:val="spanpaddedline"/>
        </w:rPr>
        <w:t xml:space="preserve"> </w:t>
      </w:r>
    </w:p>
    <w:p w14:paraId="77041A88" w14:textId="77777777" w:rsidR="00BE2657" w:rsidRDefault="002173A4">
      <w:pPr>
        <w:pStyle w:val="spanpaddedlineParagraph"/>
        <w:spacing w:line="400" w:lineRule="atLeast"/>
      </w:pPr>
      <w:proofErr w:type="spellStart"/>
      <w:r>
        <w:rPr>
          <w:rStyle w:val="spancompanyname"/>
        </w:rPr>
        <w:t>Yuhiro</w:t>
      </w:r>
      <w:proofErr w:type="spellEnd"/>
      <w:r>
        <w:rPr>
          <w:rStyle w:val="spancompanyname"/>
        </w:rPr>
        <w:t xml:space="preserve"> Technologies</w:t>
      </w:r>
      <w:r>
        <w:rPr>
          <w:rStyle w:val="span"/>
        </w:rPr>
        <w:t xml:space="preserve"> – Trivandrum, Kerala</w:t>
      </w:r>
    </w:p>
    <w:p w14:paraId="737ACC43" w14:textId="1A332744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Hands on experience on building applications using C++ and Python, with the team developing, </w:t>
      </w:r>
      <w:proofErr w:type="gramStart"/>
      <w:r w:rsidR="003A36EE">
        <w:rPr>
          <w:rStyle w:val="span"/>
        </w:rPr>
        <w:t>maintaining</w:t>
      </w:r>
      <w:proofErr w:type="gramEnd"/>
      <w:r w:rsidR="003A36EE">
        <w:rPr>
          <w:rStyle w:val="span"/>
        </w:rPr>
        <w:t xml:space="preserve"> </w:t>
      </w:r>
      <w:r>
        <w:rPr>
          <w:rStyle w:val="span"/>
        </w:rPr>
        <w:t xml:space="preserve">and deploying 7+ products / projects (data collection, data analytics, processing, storage, </w:t>
      </w:r>
      <w:proofErr w:type="gramStart"/>
      <w:r>
        <w:rPr>
          <w:rStyle w:val="span"/>
        </w:rPr>
        <w:t>visualization</w:t>
      </w:r>
      <w:proofErr w:type="gramEnd"/>
      <w:r>
        <w:rPr>
          <w:rStyle w:val="span"/>
        </w:rPr>
        <w:t xml:space="preserve"> and validation) for the client in C++ and python.</w:t>
      </w:r>
    </w:p>
    <w:p w14:paraId="48FB2618" w14:textId="46EF0C5B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Built /</w:t>
      </w:r>
      <w:r w:rsidR="003A36EE">
        <w:rPr>
          <w:rStyle w:val="span"/>
        </w:rPr>
        <w:t xml:space="preserve"> </w:t>
      </w:r>
      <w:r>
        <w:rPr>
          <w:rStyle w:val="span"/>
        </w:rPr>
        <w:t>co-built architectures and functionality of applications for data processing with exposure to protocols such as MQTT, gRPC and REST.</w:t>
      </w:r>
    </w:p>
    <w:p w14:paraId="65F13504" w14:textId="4131601B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Worked with Deep learning neural </w:t>
      </w:r>
      <w:r w:rsidR="00C87DD6">
        <w:rPr>
          <w:rStyle w:val="span"/>
        </w:rPr>
        <w:t>networks (</w:t>
      </w:r>
      <w:r>
        <w:rPr>
          <w:rStyle w:val="span"/>
        </w:rPr>
        <w:t>keras library) to bring in AI powered predictions for applications.</w:t>
      </w:r>
    </w:p>
    <w:p w14:paraId="718BD389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with AI tools for development ensuring more robust development cycles.</w:t>
      </w:r>
    </w:p>
    <w:p w14:paraId="1C3F1CFE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with several python libraries such as pandas, seaborn, numpy, matplotlib, keras, joblib and with frameworks such as Dash and ROS2.</w:t>
      </w:r>
    </w:p>
    <w:p w14:paraId="3C47F73E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with several C++ libraries such as OPCUa, MQTTCpp, gRPC.</w:t>
      </w:r>
    </w:p>
    <w:p w14:paraId="2FE4DD7E" w14:textId="0A442ABC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Development done on Windows and Debian 10/11 </w:t>
      </w:r>
      <w:r w:rsidR="00C87DD6">
        <w:rPr>
          <w:rStyle w:val="span"/>
        </w:rPr>
        <w:t>systems (</w:t>
      </w:r>
      <w:r>
        <w:rPr>
          <w:rStyle w:val="span"/>
        </w:rPr>
        <w:t>basic knowledge on Debian systems).</w:t>
      </w:r>
    </w:p>
    <w:p w14:paraId="7A11E7B0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Exposure to Docker containers and its deployment as 'docker in docker' using docker compose.</w:t>
      </w:r>
    </w:p>
    <w:p w14:paraId="1BF23EA1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on Qt4/5 along with web assembly for web and browser support.</w:t>
      </w:r>
    </w:p>
    <w:p w14:paraId="37596B59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Worked with several databases such as Postgres, crate, MySQL.</w:t>
      </w:r>
    </w:p>
    <w:p w14:paraId="7C780C65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Feature, </w:t>
      </w:r>
      <w:proofErr w:type="gramStart"/>
      <w:r>
        <w:rPr>
          <w:rStyle w:val="span"/>
        </w:rPr>
        <w:t>issues</w:t>
      </w:r>
      <w:proofErr w:type="gramEnd"/>
      <w:r>
        <w:rPr>
          <w:rStyle w:val="span"/>
        </w:rPr>
        <w:t xml:space="preserve"> and backlogs were tracked using gitlab, and CI/CD pipelines were maintained with automated testcases.</w:t>
      </w:r>
    </w:p>
    <w:p w14:paraId="24808171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 xml:space="preserve">Performed requirements gathering from client, converted them to gitlab tickets for tracking, performed sprint planning and execution, conducted design </w:t>
      </w:r>
      <w:proofErr w:type="gramStart"/>
      <w:r>
        <w:rPr>
          <w:rStyle w:val="span"/>
        </w:rPr>
        <w:t>discussions</w:t>
      </w:r>
      <w:proofErr w:type="gramEnd"/>
      <w:r>
        <w:rPr>
          <w:rStyle w:val="span"/>
        </w:rPr>
        <w:t xml:space="preserve"> and overlooked the implementation process.</w:t>
      </w:r>
    </w:p>
    <w:p w14:paraId="70F2A48A" w14:textId="57391828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Coordinated team members and client team from Europe without issues.</w:t>
      </w:r>
    </w:p>
    <w:p w14:paraId="279F2FD4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Quick real time issue resolution done remotely for customer machines to ensure clean and robust deployment.</w:t>
      </w:r>
    </w:p>
    <w:p w14:paraId="4C12F567" w14:textId="475300E6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Strong focus o</w:t>
      </w:r>
      <w:r w:rsidR="00F97403">
        <w:rPr>
          <w:rStyle w:val="span"/>
        </w:rPr>
        <w:t>n</w:t>
      </w:r>
      <w:r>
        <w:rPr>
          <w:rStyle w:val="span"/>
        </w:rPr>
        <w:t xml:space="preserve"> not creating dependencies within team, and in being independently able to solve problems and to come up with solutions.</w:t>
      </w:r>
    </w:p>
    <w:p w14:paraId="0E5D5533" w14:textId="77777777" w:rsidR="00BE2657" w:rsidRDefault="002173A4">
      <w:pPr>
        <w:pStyle w:val="divdocumentulli"/>
        <w:numPr>
          <w:ilvl w:val="0"/>
          <w:numId w:val="16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Mentored junior team members and ensured them to be capable of working independently with a focus on upskilling.</w:t>
      </w:r>
    </w:p>
    <w:p w14:paraId="2D9A44C5" w14:textId="77777777" w:rsidR="00BE2657" w:rsidRDefault="002173A4">
      <w:pPr>
        <w:pStyle w:val="divdocumentsinglecolumn"/>
        <w:spacing w:before="360" w:line="400" w:lineRule="atLeast"/>
      </w:pPr>
      <w:r>
        <w:rPr>
          <w:rStyle w:val="spanjobtitle"/>
        </w:rPr>
        <w:t>Marine Robotics Intern</w:t>
      </w:r>
      <w:r>
        <w:rPr>
          <w:rStyle w:val="span"/>
        </w:rPr>
        <w:t>, 06/2020 - 08/2020</w:t>
      </w:r>
      <w:r>
        <w:rPr>
          <w:rStyle w:val="spanpaddedline"/>
        </w:rPr>
        <w:t xml:space="preserve"> </w:t>
      </w:r>
    </w:p>
    <w:p w14:paraId="124CF8BC" w14:textId="77777777" w:rsidR="00BE2657" w:rsidRDefault="002173A4">
      <w:pPr>
        <w:pStyle w:val="spanpaddedlineParagraph"/>
        <w:spacing w:line="400" w:lineRule="atLeast"/>
      </w:pPr>
      <w:r>
        <w:rPr>
          <w:rStyle w:val="spancompanyname"/>
        </w:rPr>
        <w:t>CCOM/NOAA-UNH Center</w:t>
      </w:r>
      <w:r>
        <w:rPr>
          <w:rStyle w:val="span"/>
        </w:rPr>
        <w:t xml:space="preserve"> – Durham, New Hampshire</w:t>
      </w:r>
    </w:p>
    <w:p w14:paraId="2DEEFC7F" w14:textId="77777777" w:rsidR="00BE2657" w:rsidRDefault="002173A4">
      <w:pPr>
        <w:pStyle w:val="divdocumentulli"/>
        <w:numPr>
          <w:ilvl w:val="0"/>
          <w:numId w:val="1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Research on Image Processing and Computer Vision for Autonomous Surface Vehicle 'Ben'.</w:t>
      </w:r>
    </w:p>
    <w:p w14:paraId="44595074" w14:textId="77777777" w:rsidR="00BE2657" w:rsidRDefault="002173A4">
      <w:pPr>
        <w:pStyle w:val="divdocumentulli"/>
        <w:numPr>
          <w:ilvl w:val="0"/>
          <w:numId w:val="17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Development of video feeds in C++ with ROS framework and openCV library.</w:t>
      </w:r>
    </w:p>
    <w:p w14:paraId="41B1AB84" w14:textId="77777777" w:rsidR="00F97403" w:rsidRDefault="00F97403">
      <w:pPr>
        <w:pStyle w:val="divdocumentsinglecolumn"/>
        <w:spacing w:before="360" w:line="400" w:lineRule="atLeast"/>
        <w:rPr>
          <w:rStyle w:val="spanjobtitle"/>
        </w:rPr>
      </w:pPr>
    </w:p>
    <w:p w14:paraId="31705473" w14:textId="658530E5" w:rsidR="00BE2657" w:rsidRDefault="002173A4">
      <w:pPr>
        <w:pStyle w:val="divdocumentsinglecolumn"/>
        <w:spacing w:before="360" w:line="400" w:lineRule="atLeast"/>
      </w:pPr>
      <w:r>
        <w:rPr>
          <w:rStyle w:val="spanjobtitle"/>
        </w:rPr>
        <w:lastRenderedPageBreak/>
        <w:t>Software Developer (Part-Time)</w:t>
      </w:r>
      <w:r>
        <w:rPr>
          <w:rStyle w:val="span"/>
        </w:rPr>
        <w:t>, 01/2020 - 05/2020</w:t>
      </w:r>
      <w:r>
        <w:rPr>
          <w:rStyle w:val="spanpaddedline"/>
        </w:rPr>
        <w:t xml:space="preserve"> </w:t>
      </w:r>
    </w:p>
    <w:p w14:paraId="3D647F3E" w14:textId="77777777" w:rsidR="00BE2657" w:rsidRDefault="002173A4">
      <w:pPr>
        <w:pStyle w:val="spanpaddedlineParagraph"/>
        <w:spacing w:line="400" w:lineRule="atLeast"/>
      </w:pPr>
      <w:r>
        <w:rPr>
          <w:rStyle w:val="spancompanyname"/>
        </w:rPr>
        <w:t>CCOM/NOAA-UNH Center</w:t>
      </w:r>
      <w:r>
        <w:rPr>
          <w:rStyle w:val="span"/>
        </w:rPr>
        <w:t xml:space="preserve"> – Durham, New Hampshire</w:t>
      </w:r>
    </w:p>
    <w:p w14:paraId="53724198" w14:textId="77777777" w:rsidR="00BE2657" w:rsidRDefault="002173A4">
      <w:pPr>
        <w:pStyle w:val="divdocumentulli"/>
        <w:numPr>
          <w:ilvl w:val="0"/>
          <w:numId w:val="18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Research on Image Processing and Computer Vision for Autonomous Surface Vehicle 'Ben'.</w:t>
      </w:r>
    </w:p>
    <w:p w14:paraId="614B366A" w14:textId="163F4B8B" w:rsidR="00BE2657" w:rsidRDefault="002173A4">
      <w:pPr>
        <w:pStyle w:val="divdocumentulli"/>
        <w:numPr>
          <w:ilvl w:val="0"/>
          <w:numId w:val="18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Development in C++</w:t>
      </w:r>
      <w:r w:rsidR="00A73EA5">
        <w:rPr>
          <w:rStyle w:val="span"/>
        </w:rPr>
        <w:t xml:space="preserve">, </w:t>
      </w:r>
      <w:r>
        <w:rPr>
          <w:rStyle w:val="span"/>
        </w:rPr>
        <w:t xml:space="preserve">ROS </w:t>
      </w:r>
      <w:r w:rsidR="00A73EA5">
        <w:rPr>
          <w:rStyle w:val="span"/>
        </w:rPr>
        <w:t>framework</w:t>
      </w:r>
      <w:r>
        <w:rPr>
          <w:rStyle w:val="span"/>
        </w:rPr>
        <w:t xml:space="preserve"> and openCV librar</w:t>
      </w:r>
      <w:r w:rsidR="00A73EA5">
        <w:rPr>
          <w:rStyle w:val="span"/>
        </w:rPr>
        <w:t>y</w:t>
      </w:r>
      <w:r>
        <w:rPr>
          <w:rStyle w:val="span"/>
        </w:rPr>
        <w:t>.</w:t>
      </w:r>
    </w:p>
    <w:p w14:paraId="1D736451" w14:textId="77777777" w:rsidR="00BE2657" w:rsidRDefault="002173A4">
      <w:pPr>
        <w:pStyle w:val="divdocumentsinglecolumn"/>
        <w:spacing w:before="360" w:line="400" w:lineRule="atLeast"/>
      </w:pPr>
      <w:r>
        <w:rPr>
          <w:rStyle w:val="spanjobtitle"/>
        </w:rPr>
        <w:t>Project Lead (Quality Assurance)</w:t>
      </w:r>
      <w:r>
        <w:rPr>
          <w:rStyle w:val="span"/>
        </w:rPr>
        <w:t>, 02/2014 - 01/2019</w:t>
      </w:r>
      <w:r>
        <w:rPr>
          <w:rStyle w:val="spanpaddedline"/>
        </w:rPr>
        <w:t xml:space="preserve"> </w:t>
      </w:r>
    </w:p>
    <w:p w14:paraId="6EDC28CD" w14:textId="77777777" w:rsidR="00BE2657" w:rsidRDefault="002173A4">
      <w:pPr>
        <w:pStyle w:val="spanpaddedlineParagraph"/>
        <w:spacing w:line="400" w:lineRule="atLeast"/>
      </w:pPr>
      <w:r>
        <w:rPr>
          <w:rStyle w:val="spancompanyname"/>
        </w:rPr>
        <w:t>Oracle India Private Limited</w:t>
      </w:r>
      <w:r>
        <w:rPr>
          <w:rStyle w:val="span"/>
        </w:rPr>
        <w:t xml:space="preserve"> – Trivandrum, Kerala</w:t>
      </w:r>
    </w:p>
    <w:p w14:paraId="0F163537" w14:textId="77777777" w:rsidR="00BE2657" w:rsidRDefault="002173A4">
      <w:pPr>
        <w:pStyle w:val="divdocumentulli"/>
        <w:numPr>
          <w:ilvl w:val="0"/>
          <w:numId w:val="19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CRM on Demand (Oracle's CRM Suite):</w:t>
      </w:r>
    </w:p>
    <w:p w14:paraId="62043274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Project Lead and QA engineer at Oracle in CRM On Demand</w:t>
      </w:r>
    </w:p>
    <w:p w14:paraId="5610842D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UI Automation tests development using Core Java and Selenium.</w:t>
      </w:r>
    </w:p>
    <w:p w14:paraId="52AB8BBC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 xml:space="preserve">Responsible for coordinating, </w:t>
      </w:r>
      <w:proofErr w:type="gramStart"/>
      <w:r>
        <w:rPr>
          <w:rStyle w:val="span"/>
        </w:rPr>
        <w:t>developing</w:t>
      </w:r>
      <w:proofErr w:type="gramEnd"/>
      <w:r>
        <w:rPr>
          <w:rStyle w:val="span"/>
        </w:rPr>
        <w:t xml:space="preserve"> and maintaining regression automation scripts.</w:t>
      </w:r>
    </w:p>
    <w:p w14:paraId="1A1C9FE3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Developed an automation Suite for REST Services Testing using Oracle Apex, Java and webservices which ensured quick and accurate executions of the REST Suite. Manual Execution Time reduced from 1 day to 1.5 hours of automated execution.</w:t>
      </w:r>
    </w:p>
    <w:p w14:paraId="572E9337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Responsible for authoring of test cases and test plan creation.</w:t>
      </w:r>
    </w:p>
    <w:p w14:paraId="30D29753" w14:textId="77777777" w:rsidR="00BE2657" w:rsidRDefault="002173A4">
      <w:pPr>
        <w:pStyle w:val="divdocumentulli"/>
        <w:numPr>
          <w:ilvl w:val="0"/>
          <w:numId w:val="19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CRMOD to Oracle Sales Cloud Migration Tool:</w:t>
      </w:r>
    </w:p>
    <w:p w14:paraId="1A0405AD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Developed an Oracle Apex application for Bug tracking and Migration progress tracking.</w:t>
      </w:r>
    </w:p>
    <w:p w14:paraId="275A6C01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 xml:space="preserve">Responsible for the quality assurance of the Migration Tool which migrated setups, </w:t>
      </w:r>
      <w:proofErr w:type="gramStart"/>
      <w:r>
        <w:rPr>
          <w:rStyle w:val="span"/>
        </w:rPr>
        <w:t>data</w:t>
      </w:r>
      <w:proofErr w:type="gramEnd"/>
      <w:r>
        <w:rPr>
          <w:rStyle w:val="span"/>
        </w:rPr>
        <w:t xml:space="preserve"> and customizations from CRM On Demand to Oracle Sales Cloud.</w:t>
      </w:r>
    </w:p>
    <w:p w14:paraId="52EE3801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>Ensured high quality and timely delivery which helped mark the Migration tool as an Oracle Product. (https://www.oracle.com/assets/crm-ondemand-sales-cld-migration-2872587.pdf)</w:t>
      </w:r>
    </w:p>
    <w:p w14:paraId="17E76FCF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 xml:space="preserve">Maintained the Tool across application(s) releases, selenium driver </w:t>
      </w:r>
      <w:proofErr w:type="gramStart"/>
      <w:r>
        <w:rPr>
          <w:rStyle w:val="span"/>
        </w:rPr>
        <w:t>releases</w:t>
      </w:r>
      <w:proofErr w:type="gramEnd"/>
      <w:r>
        <w:rPr>
          <w:rStyle w:val="span"/>
        </w:rPr>
        <w:t xml:space="preserve"> and browser releases.</w:t>
      </w:r>
    </w:p>
    <w:p w14:paraId="24B90BD4" w14:textId="77777777" w:rsidR="00BE2657" w:rsidRDefault="002173A4" w:rsidP="00A73EA5">
      <w:pPr>
        <w:pStyle w:val="divdocumentulli"/>
        <w:numPr>
          <w:ilvl w:val="1"/>
          <w:numId w:val="19"/>
        </w:numPr>
        <w:spacing w:line="400" w:lineRule="atLeast"/>
        <w:rPr>
          <w:rStyle w:val="span"/>
        </w:rPr>
      </w:pPr>
      <w:r>
        <w:rPr>
          <w:rStyle w:val="span"/>
        </w:rPr>
        <w:t xml:space="preserve">Presented the Migration Tool via web conferences to Partners and other consultancy teams across Japan, </w:t>
      </w:r>
      <w:proofErr w:type="gramStart"/>
      <w:r>
        <w:rPr>
          <w:rStyle w:val="span"/>
        </w:rPr>
        <w:t>APAC</w:t>
      </w:r>
      <w:proofErr w:type="gramEnd"/>
      <w:r>
        <w:rPr>
          <w:rStyle w:val="span"/>
        </w:rPr>
        <w:t xml:space="preserve"> and the United States.</w:t>
      </w:r>
    </w:p>
    <w:p w14:paraId="6A077D42" w14:textId="77777777" w:rsidR="00BE2657" w:rsidRDefault="002173A4">
      <w:pPr>
        <w:pStyle w:val="divdocumentsinglecolumn"/>
        <w:spacing w:before="360" w:line="400" w:lineRule="atLeast"/>
      </w:pPr>
      <w:r>
        <w:rPr>
          <w:rStyle w:val="spanjobtitle"/>
        </w:rPr>
        <w:t>Programmer</w:t>
      </w:r>
      <w:r>
        <w:rPr>
          <w:rStyle w:val="span"/>
        </w:rPr>
        <w:t>, 10/2012 - 12/2013</w:t>
      </w:r>
      <w:r>
        <w:rPr>
          <w:rStyle w:val="spanpaddedline"/>
        </w:rPr>
        <w:t xml:space="preserve"> </w:t>
      </w:r>
    </w:p>
    <w:p w14:paraId="3C5D447D" w14:textId="77777777" w:rsidR="00BE2657" w:rsidRDefault="002173A4">
      <w:pPr>
        <w:pStyle w:val="spanpaddedlineParagraph"/>
        <w:spacing w:line="400" w:lineRule="atLeast"/>
      </w:pPr>
      <w:r>
        <w:rPr>
          <w:rStyle w:val="spancompanyname"/>
        </w:rPr>
        <w:t>Anjana Software Solutions Pvt Ltd</w:t>
      </w:r>
      <w:r>
        <w:rPr>
          <w:rStyle w:val="span"/>
        </w:rPr>
        <w:t xml:space="preserve"> – Chennai, Tamil Nadu</w:t>
      </w:r>
    </w:p>
    <w:p w14:paraId="61193E62" w14:textId="77777777" w:rsidR="00BE2657" w:rsidRDefault="002173A4">
      <w:pPr>
        <w:pStyle w:val="divdocumentulli"/>
        <w:numPr>
          <w:ilvl w:val="0"/>
          <w:numId w:val="20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Automation test development using Java, vbscript and Extratheme Attachmate.</w:t>
      </w:r>
    </w:p>
    <w:p w14:paraId="207B20AD" w14:textId="77777777" w:rsidR="00BE2657" w:rsidRDefault="002173A4" w:rsidP="00A73EA5">
      <w:pPr>
        <w:pStyle w:val="divdocumentulli"/>
        <w:numPr>
          <w:ilvl w:val="1"/>
          <w:numId w:val="20"/>
        </w:numPr>
        <w:spacing w:line="400" w:lineRule="atLeast"/>
        <w:rPr>
          <w:rStyle w:val="span"/>
        </w:rPr>
      </w:pPr>
      <w:r>
        <w:rPr>
          <w:rStyle w:val="span"/>
        </w:rPr>
        <w:t>This initiative was taken by self and approved by management, received appreciation for the extra effort taken.</w:t>
      </w:r>
    </w:p>
    <w:p w14:paraId="2EA155FB" w14:textId="77777777" w:rsidR="00BE2657" w:rsidRDefault="002173A4" w:rsidP="00A73EA5">
      <w:pPr>
        <w:pStyle w:val="divdocumentulli"/>
        <w:numPr>
          <w:ilvl w:val="1"/>
          <w:numId w:val="20"/>
        </w:numPr>
        <w:spacing w:line="400" w:lineRule="atLeast"/>
        <w:rPr>
          <w:rStyle w:val="span"/>
        </w:rPr>
      </w:pPr>
      <w:r>
        <w:rPr>
          <w:rStyle w:val="span"/>
        </w:rPr>
        <w:t>Laid the foundation for further automation test development using other tools such as Telerik Test Studio.</w:t>
      </w:r>
    </w:p>
    <w:p w14:paraId="7E6C3C72" w14:textId="77777777" w:rsidR="00BE2657" w:rsidRDefault="002173A4">
      <w:pPr>
        <w:pStyle w:val="divdocumentulli"/>
        <w:numPr>
          <w:ilvl w:val="0"/>
          <w:numId w:val="20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Utilities development across business lines of the company.</w:t>
      </w:r>
    </w:p>
    <w:p w14:paraId="1957DF72" w14:textId="77777777" w:rsidR="00BE2657" w:rsidRDefault="002173A4">
      <w:pPr>
        <w:pStyle w:val="divdocumentulli"/>
        <w:numPr>
          <w:ilvl w:val="0"/>
          <w:numId w:val="20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Automation of Written Assessment questionnaire creation for new recruitment using vbscript.</w:t>
      </w:r>
    </w:p>
    <w:p w14:paraId="5B23DFF8" w14:textId="77777777" w:rsidR="00BE2657" w:rsidRDefault="002173A4">
      <w:pPr>
        <w:pStyle w:val="divdocumentulli"/>
        <w:numPr>
          <w:ilvl w:val="0"/>
          <w:numId w:val="20"/>
        </w:numPr>
        <w:spacing w:line="400" w:lineRule="atLeast"/>
        <w:ind w:left="460" w:hanging="210"/>
        <w:rPr>
          <w:rStyle w:val="span"/>
        </w:rPr>
      </w:pPr>
      <w:r>
        <w:rPr>
          <w:rStyle w:val="span"/>
        </w:rPr>
        <w:t>Automation brought in to find list of active Users online after regular company hours using vbscript.</w:t>
      </w:r>
    </w:p>
    <w:p w14:paraId="2EC164A5" w14:textId="77777777" w:rsidR="00407EC6" w:rsidRDefault="00407EC6" w:rsidP="00407EC6">
      <w:pPr>
        <w:pStyle w:val="divdocumentulli"/>
        <w:spacing w:line="400" w:lineRule="atLeast"/>
        <w:rPr>
          <w:rStyle w:val="span"/>
        </w:rPr>
      </w:pPr>
    </w:p>
    <w:p w14:paraId="1ED16F7F" w14:textId="77777777" w:rsidR="009856A1" w:rsidRDefault="009856A1" w:rsidP="00407EC6">
      <w:pPr>
        <w:pStyle w:val="divdocumentulli"/>
        <w:spacing w:line="400" w:lineRule="atLeast"/>
        <w:rPr>
          <w:rStyle w:val="span"/>
        </w:rPr>
      </w:pPr>
    </w:p>
    <w:p w14:paraId="50ECC1E3" w14:textId="77777777" w:rsidR="009856A1" w:rsidRDefault="009856A1" w:rsidP="00407EC6">
      <w:pPr>
        <w:pStyle w:val="divdocumentulli"/>
        <w:spacing w:line="400" w:lineRule="atLeast"/>
        <w:rPr>
          <w:rStyle w:val="span"/>
        </w:rPr>
      </w:pPr>
    </w:p>
    <w:p w14:paraId="53100258" w14:textId="2F9E40CB" w:rsidR="00407EC6" w:rsidRDefault="00407EC6" w:rsidP="00407EC6">
      <w:pPr>
        <w:pStyle w:val="divdocumentdivheading"/>
        <w:tabs>
          <w:tab w:val="left" w:pos="3774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trike/>
          <w:color w:val="34383C"/>
          <w:sz w:val="30"/>
        </w:rPr>
        <w:lastRenderedPageBreak/>
        <w:tab/>
      </w:r>
      <w:r>
        <w:rPr>
          <w:rStyle w:val="divdocumentdivsectiontitle"/>
          <w:smallCaps/>
          <w:shd w:val="clear" w:color="auto" w:fill="FFFFFF"/>
        </w:rPr>
        <w:t xml:space="preserve">   A</w:t>
      </w:r>
      <w:r w:rsidR="001539E6">
        <w:rPr>
          <w:rStyle w:val="divdocumentdivsectiontitle"/>
          <w:smallCaps/>
          <w:shd w:val="clear" w:color="auto" w:fill="FFFFFF"/>
        </w:rPr>
        <w:t>chievements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p w14:paraId="3FB08B7D" w14:textId="66CE6E7B" w:rsidR="007E1C59" w:rsidRDefault="00407EC6" w:rsidP="007E1C59">
      <w:pPr>
        <w:pStyle w:val="divdocumentulli"/>
        <w:numPr>
          <w:ilvl w:val="0"/>
          <w:numId w:val="3"/>
        </w:numPr>
        <w:spacing w:line="400" w:lineRule="atLeast"/>
      </w:pPr>
      <w:r>
        <w:t>Conducted hands-on workshop on Machine Learning</w:t>
      </w:r>
      <w:r w:rsidR="007E1C59">
        <w:t xml:space="preserve"> at Christ College of Engineering, </w:t>
      </w:r>
      <w:r>
        <w:t>Thrissur</w:t>
      </w:r>
      <w:r w:rsidR="007E1C59">
        <w:t xml:space="preserve"> (August 2023): </w:t>
      </w:r>
    </w:p>
    <w:p w14:paraId="1BBFAB86" w14:textId="77777777" w:rsidR="007E1C59" w:rsidRDefault="007E1C59" w:rsidP="007E1C59">
      <w:pPr>
        <w:pStyle w:val="divdocumentulli"/>
        <w:numPr>
          <w:ilvl w:val="1"/>
          <w:numId w:val="3"/>
        </w:numPr>
        <w:spacing w:line="400" w:lineRule="atLeast"/>
      </w:pPr>
      <w:r>
        <w:t>Conducted for around 60 students</w:t>
      </w:r>
    </w:p>
    <w:p w14:paraId="4A8C806D" w14:textId="22E83685" w:rsidR="007E1C59" w:rsidRDefault="007E1C59" w:rsidP="007E1C59">
      <w:pPr>
        <w:pStyle w:val="divdocumentulli"/>
        <w:numPr>
          <w:ilvl w:val="1"/>
          <w:numId w:val="3"/>
        </w:numPr>
        <w:spacing w:line="400" w:lineRule="atLeast"/>
      </w:pPr>
      <w:r>
        <w:t xml:space="preserve">Details: </w:t>
      </w:r>
      <w:hyperlink r:id="rId6" w:history="1">
        <w:r w:rsidRPr="000A7C61">
          <w:rPr>
            <w:rStyle w:val="Hyperlink"/>
          </w:rPr>
          <w:t>https://www.linkedin.com/feed/update/urn:li:activity:7101618104543186944/</w:t>
        </w:r>
      </w:hyperlink>
    </w:p>
    <w:p w14:paraId="6FB7178B" w14:textId="64635C56" w:rsidR="00407EC6" w:rsidRDefault="00407EC6" w:rsidP="00407EC6">
      <w:pPr>
        <w:pStyle w:val="divdocumentulli"/>
        <w:numPr>
          <w:ilvl w:val="0"/>
          <w:numId w:val="3"/>
        </w:numPr>
        <w:spacing w:line="400" w:lineRule="atLeast"/>
        <w:ind w:left="460" w:hanging="210"/>
      </w:pPr>
      <w:r>
        <w:t xml:space="preserve">Conducted hands-on workshop (online) on AI and Data Science for Healthcare, </w:t>
      </w:r>
      <w:r w:rsidR="007E1C59">
        <w:t>at Atharva College of Engineering, Mumbai</w:t>
      </w:r>
      <w:r>
        <w:t xml:space="preserve"> </w:t>
      </w:r>
      <w:r w:rsidR="007E1C59">
        <w:t>(</w:t>
      </w:r>
      <w:r>
        <w:t>December 2023</w:t>
      </w:r>
      <w:r w:rsidR="007E1C59">
        <w:t>):</w:t>
      </w:r>
    </w:p>
    <w:p w14:paraId="7067622F" w14:textId="64DB5207" w:rsidR="007E1C59" w:rsidRDefault="00407EC6" w:rsidP="007E1C59">
      <w:pPr>
        <w:pStyle w:val="divdocumentulli"/>
        <w:numPr>
          <w:ilvl w:val="1"/>
          <w:numId w:val="3"/>
        </w:numPr>
        <w:spacing w:line="400" w:lineRule="atLeast"/>
      </w:pPr>
      <w:r>
        <w:t xml:space="preserve">Conducted two days of hands-on sessions on the following </w:t>
      </w:r>
      <w:r w:rsidR="00B853B9">
        <w:t>topics:</w:t>
      </w:r>
      <w:r>
        <w:t xml:space="preserve"> </w:t>
      </w:r>
    </w:p>
    <w:p w14:paraId="5DDBE542" w14:textId="77777777" w:rsidR="007E1C59" w:rsidRDefault="00407EC6" w:rsidP="007E1C59">
      <w:pPr>
        <w:pStyle w:val="divdocumentulli"/>
        <w:numPr>
          <w:ilvl w:val="2"/>
          <w:numId w:val="3"/>
        </w:numPr>
        <w:spacing w:line="400" w:lineRule="atLeast"/>
      </w:pPr>
      <w:r>
        <w:t>Linear Regression and Logistic Regression Modelling</w:t>
      </w:r>
    </w:p>
    <w:p w14:paraId="30EFE66E" w14:textId="77777777" w:rsidR="007E1C59" w:rsidRDefault="00407EC6" w:rsidP="007E1C59">
      <w:pPr>
        <w:pStyle w:val="divdocumentulli"/>
        <w:numPr>
          <w:ilvl w:val="2"/>
          <w:numId w:val="3"/>
        </w:numPr>
        <w:spacing w:line="400" w:lineRule="atLeast"/>
      </w:pPr>
      <w:r>
        <w:t>AI/ML for disease progression</w:t>
      </w:r>
    </w:p>
    <w:p w14:paraId="61A0BF1D" w14:textId="77777777" w:rsidR="007E1C59" w:rsidRDefault="00407EC6" w:rsidP="007E1C59">
      <w:pPr>
        <w:pStyle w:val="divdocumentulli"/>
        <w:numPr>
          <w:ilvl w:val="2"/>
          <w:numId w:val="3"/>
        </w:numPr>
        <w:spacing w:line="400" w:lineRule="atLeast"/>
      </w:pPr>
      <w:r>
        <w:t>Decision Trees and Ensemble Modelling Details</w:t>
      </w:r>
    </w:p>
    <w:p w14:paraId="5E0F340B" w14:textId="144C0CA6" w:rsidR="00407EC6" w:rsidRDefault="007E1C59" w:rsidP="007E1C59">
      <w:pPr>
        <w:pStyle w:val="divdocumentulli"/>
        <w:numPr>
          <w:ilvl w:val="1"/>
          <w:numId w:val="3"/>
        </w:numPr>
        <w:spacing w:line="400" w:lineRule="atLeast"/>
      </w:pPr>
      <w:r>
        <w:t xml:space="preserve">Details: </w:t>
      </w:r>
      <w:hyperlink r:id="rId7" w:history="1">
        <w:r w:rsidRPr="006B0DC5">
          <w:rPr>
            <w:rStyle w:val="Hyperlink"/>
          </w:rPr>
          <w:t>https://www.linkedin.com/feed/update/urn:li:activity:7148363310629797888/</w:t>
        </w:r>
      </w:hyperlink>
    </w:p>
    <w:p w14:paraId="6DDC9851" w14:textId="4BB528FD" w:rsidR="007E1C59" w:rsidRDefault="007E1C59" w:rsidP="007E1C59">
      <w:pPr>
        <w:pStyle w:val="divdocumentulli"/>
        <w:numPr>
          <w:ilvl w:val="0"/>
          <w:numId w:val="3"/>
        </w:numPr>
        <w:spacing w:line="400" w:lineRule="atLeast"/>
      </w:pPr>
      <w:r w:rsidRPr="007E1C59">
        <w:t>First in technical paper presentation at TECHWARZ’10</w:t>
      </w:r>
      <w:r>
        <w:t>.</w:t>
      </w:r>
    </w:p>
    <w:p w14:paraId="0C0A9511" w14:textId="39A5106A" w:rsidR="007E1C59" w:rsidRDefault="007E1C59" w:rsidP="007E1C59">
      <w:pPr>
        <w:pStyle w:val="divdocumentulli"/>
        <w:numPr>
          <w:ilvl w:val="0"/>
          <w:numId w:val="3"/>
        </w:numPr>
        <w:spacing w:line="400" w:lineRule="atLeast"/>
      </w:pPr>
      <w:r w:rsidRPr="007E1C59">
        <w:t>Football Team won the Interhouse High School Soccer Tournament</w:t>
      </w:r>
      <w:r>
        <w:t>.</w:t>
      </w:r>
    </w:p>
    <w:p w14:paraId="4E706666" w14:textId="5A86650E" w:rsidR="00BE2657" w:rsidRDefault="002173A4" w:rsidP="00407EC6">
      <w:pPr>
        <w:pStyle w:val="divdocumentdivheading"/>
        <w:tabs>
          <w:tab w:val="left" w:pos="4143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Certifications   </w:t>
      </w:r>
      <w:r>
        <w:rPr>
          <w:strike/>
          <w:color w:val="34383C"/>
          <w:sz w:val="30"/>
        </w:rPr>
        <w:tab/>
      </w:r>
    </w:p>
    <w:p w14:paraId="74520FEB" w14:textId="35B17C03" w:rsidR="000A7C61" w:rsidRDefault="00693933" w:rsidP="000A7C61">
      <w:pPr>
        <w:pStyle w:val="divdocumentsinglecolumn"/>
        <w:numPr>
          <w:ilvl w:val="0"/>
          <w:numId w:val="23"/>
        </w:numPr>
        <w:spacing w:line="400" w:lineRule="atLeast"/>
      </w:pPr>
      <w:r>
        <w:t>‘</w:t>
      </w:r>
      <w:r w:rsidR="001C19ED">
        <w:t>Neural Networks and Deep Learning</w:t>
      </w:r>
      <w:r>
        <w:t>’</w:t>
      </w:r>
      <w:r w:rsidR="001C19ED">
        <w:t xml:space="preserve"> </w:t>
      </w:r>
      <w:r>
        <w:t>c</w:t>
      </w:r>
      <w:r w:rsidR="001C19ED">
        <w:t>ertificate awarded in Coursera in 2021.</w:t>
      </w:r>
    </w:p>
    <w:p w14:paraId="6F24EC61" w14:textId="1AA6F17E" w:rsidR="001C19ED" w:rsidRDefault="00693933" w:rsidP="001C19ED">
      <w:pPr>
        <w:pStyle w:val="divdocumentsinglecolumn"/>
        <w:numPr>
          <w:ilvl w:val="0"/>
          <w:numId w:val="23"/>
        </w:numPr>
        <w:spacing w:line="400" w:lineRule="atLeast"/>
      </w:pPr>
      <w:r>
        <w:t>‘</w:t>
      </w:r>
      <w:r w:rsidR="001C19ED">
        <w:t xml:space="preserve">Structuring Machine Learning </w:t>
      </w:r>
      <w:r>
        <w:t>Projects’</w:t>
      </w:r>
      <w:r w:rsidR="001C19ED">
        <w:t xml:space="preserve"> </w:t>
      </w:r>
      <w:r>
        <w:t>c</w:t>
      </w:r>
      <w:r w:rsidR="001C19ED">
        <w:t>ertificate awarded in Coursera in 2021.</w:t>
      </w:r>
    </w:p>
    <w:p w14:paraId="4342C010" w14:textId="65AD6DE4" w:rsidR="001C19ED" w:rsidRDefault="00693933" w:rsidP="001C19ED">
      <w:pPr>
        <w:pStyle w:val="divdocumentsinglecolumn"/>
        <w:numPr>
          <w:ilvl w:val="0"/>
          <w:numId w:val="23"/>
        </w:numPr>
        <w:spacing w:line="400" w:lineRule="atLeast"/>
      </w:pPr>
      <w:r>
        <w:rPr>
          <w:rStyle w:val="span"/>
        </w:rPr>
        <w:t>‘</w:t>
      </w:r>
      <w:r w:rsidR="001C19ED">
        <w:rPr>
          <w:rStyle w:val="span"/>
        </w:rPr>
        <w:t>Competent Leadership</w:t>
      </w:r>
      <w:r>
        <w:rPr>
          <w:rStyle w:val="span"/>
        </w:rPr>
        <w:t>’</w:t>
      </w:r>
      <w:r w:rsidR="001C19ED">
        <w:rPr>
          <w:rStyle w:val="span"/>
        </w:rPr>
        <w:t xml:space="preserve"> </w:t>
      </w:r>
      <w:r>
        <w:rPr>
          <w:rStyle w:val="span"/>
        </w:rPr>
        <w:t>c</w:t>
      </w:r>
      <w:r w:rsidR="001C19ED">
        <w:rPr>
          <w:rStyle w:val="span"/>
        </w:rPr>
        <w:t>ertification awarded in Toastmasters International in 2018.</w:t>
      </w:r>
    </w:p>
    <w:p w14:paraId="4C9457C7" w14:textId="40DB798B" w:rsidR="00BE2657" w:rsidRDefault="002173A4">
      <w:pPr>
        <w:pStyle w:val="divdocumentdivheading"/>
        <w:tabs>
          <w:tab w:val="left" w:pos="3091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L</w:t>
      </w:r>
      <w:r w:rsidR="001539E6">
        <w:rPr>
          <w:rStyle w:val="divdocumentdivsectiontitle"/>
          <w:smallCaps/>
          <w:shd w:val="clear" w:color="auto" w:fill="FFFFFF"/>
        </w:rPr>
        <w:t>eadership activities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p w14:paraId="4990C116" w14:textId="77777777" w:rsidR="000A7C61" w:rsidRDefault="002173A4" w:rsidP="000A7C61">
      <w:pPr>
        <w:pStyle w:val="divdocumentsinglecolumn"/>
        <w:numPr>
          <w:ilvl w:val="0"/>
          <w:numId w:val="23"/>
        </w:numPr>
        <w:spacing w:line="400" w:lineRule="atLeast"/>
      </w:pPr>
      <w:r>
        <w:t xml:space="preserve">President (Orators Trivandrum, Toastmasters), Trivandrum, Kerala, June 2018 - January 2019 </w:t>
      </w:r>
    </w:p>
    <w:p w14:paraId="0C426DB5" w14:textId="77777777" w:rsidR="000A7C61" w:rsidRDefault="002173A4" w:rsidP="000A7C61">
      <w:pPr>
        <w:pStyle w:val="divdocumentsinglecolumn"/>
        <w:numPr>
          <w:ilvl w:val="1"/>
          <w:numId w:val="23"/>
        </w:numPr>
        <w:spacing w:line="400" w:lineRule="atLeast"/>
      </w:pPr>
      <w:r>
        <w:t xml:space="preserve">Acted as a charter member of the club. </w:t>
      </w:r>
    </w:p>
    <w:p w14:paraId="3E67106B" w14:textId="77777777" w:rsidR="000A7C61" w:rsidRDefault="002173A4" w:rsidP="000A7C61">
      <w:pPr>
        <w:pStyle w:val="divdocumentsinglecolumn"/>
        <w:numPr>
          <w:ilvl w:val="1"/>
          <w:numId w:val="23"/>
        </w:numPr>
        <w:spacing w:line="400" w:lineRule="atLeast"/>
      </w:pPr>
      <w:r>
        <w:t xml:space="preserve">Mentored club members on improving their confidence levels, public speaking </w:t>
      </w:r>
      <w:proofErr w:type="gramStart"/>
      <w:r>
        <w:t>skills</w:t>
      </w:r>
      <w:proofErr w:type="gramEnd"/>
      <w:r>
        <w:t xml:space="preserve"> and leadership skills.</w:t>
      </w:r>
    </w:p>
    <w:p w14:paraId="459FCE43" w14:textId="77777777" w:rsidR="000A7C61" w:rsidRDefault="002173A4" w:rsidP="000A7C61">
      <w:pPr>
        <w:pStyle w:val="divdocumentsinglecolumn"/>
        <w:numPr>
          <w:ilvl w:val="1"/>
          <w:numId w:val="23"/>
        </w:numPr>
        <w:spacing w:line="400" w:lineRule="atLeast"/>
      </w:pPr>
      <w:r>
        <w:t xml:space="preserve">Planned and coordinated biweekly Toastmasters sessions. </w:t>
      </w:r>
    </w:p>
    <w:p w14:paraId="2E7537C6" w14:textId="77777777" w:rsidR="000A7C61" w:rsidRDefault="002173A4" w:rsidP="000A7C61">
      <w:pPr>
        <w:pStyle w:val="divdocumentsinglecolumn"/>
        <w:numPr>
          <w:ilvl w:val="0"/>
          <w:numId w:val="23"/>
        </w:numPr>
        <w:spacing w:line="400" w:lineRule="atLeast"/>
      </w:pPr>
      <w:r>
        <w:t>Treasurer (</w:t>
      </w:r>
      <w:proofErr w:type="spellStart"/>
      <w:r>
        <w:t>Fun@Work</w:t>
      </w:r>
      <w:proofErr w:type="spellEnd"/>
      <w:r>
        <w:t xml:space="preserve">, Oracle), Trivandrum, Kerala, July 2016 - January 2017 </w:t>
      </w:r>
    </w:p>
    <w:p w14:paraId="2008B358" w14:textId="77777777" w:rsidR="000A7C61" w:rsidRDefault="002173A4" w:rsidP="000A7C61">
      <w:pPr>
        <w:pStyle w:val="divdocumentsinglecolumn"/>
        <w:numPr>
          <w:ilvl w:val="1"/>
          <w:numId w:val="23"/>
        </w:numPr>
        <w:spacing w:line="400" w:lineRule="atLeast"/>
      </w:pPr>
      <w:r>
        <w:t>Maintained all finances of the corporate club with credibility and coordinated with vendors and sponsors during events.</w:t>
      </w:r>
    </w:p>
    <w:p w14:paraId="71F849D4" w14:textId="6E63445B" w:rsidR="00BE2657" w:rsidRDefault="002173A4" w:rsidP="000A7C61">
      <w:pPr>
        <w:pStyle w:val="divdocumentsinglecolumn"/>
        <w:numPr>
          <w:ilvl w:val="1"/>
          <w:numId w:val="23"/>
        </w:numPr>
        <w:spacing w:line="400" w:lineRule="atLeast"/>
      </w:pPr>
      <w:r>
        <w:t>Role involved effort and risk since it dealt directly with finances.</w:t>
      </w:r>
    </w:p>
    <w:p w14:paraId="5D35305E" w14:textId="33A4B3E5" w:rsidR="00BE2657" w:rsidRDefault="002173A4">
      <w:pPr>
        <w:pStyle w:val="divdocumentdivheading"/>
        <w:tabs>
          <w:tab w:val="left" w:pos="4066"/>
          <w:tab w:val="left" w:pos="10420"/>
        </w:tabs>
        <w:spacing w:before="260" w:line="40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L</w:t>
      </w:r>
      <w:r w:rsidR="00AA7F62">
        <w:rPr>
          <w:rStyle w:val="divdocumentdivsectiontitle"/>
          <w:smallCaps/>
          <w:shd w:val="clear" w:color="auto" w:fill="FFFFFF"/>
        </w:rPr>
        <w:t>anguages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BE2657" w14:paraId="734263B3" w14:textId="77777777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5C8D64C8" w14:textId="5B0F994B" w:rsidR="00BE2657" w:rsidRDefault="002173A4">
            <w:pPr>
              <w:pStyle w:val="div"/>
              <w:spacing w:line="400" w:lineRule="atLeast"/>
              <w:rPr>
                <w:rStyle w:val="documentlangSecparagraph"/>
              </w:rPr>
            </w:pPr>
            <w:r>
              <w:rPr>
                <w:rStyle w:val="documentsectionlangSeclnggparatableparagraphnotnativeLangParafieldfieldFRFM"/>
              </w:rPr>
              <w:t>English</w:t>
            </w:r>
            <w:r w:rsidR="00F46BD4">
              <w:rPr>
                <w:rStyle w:val="documentlangSecparagraph"/>
              </w:rPr>
              <w:t xml:space="preserve">, </w:t>
            </w:r>
            <w:r w:rsidR="00F46BD4">
              <w:rPr>
                <w:rStyle w:val="documentsectionlangSeclnggparatableparagraphnotnativeLangParafieldfieldFRFM"/>
              </w:rPr>
              <w:t>Malayalam</w:t>
            </w:r>
            <w:r w:rsidR="00F46BD4">
              <w:rPr>
                <w:rStyle w:val="documentlangSecparagraph"/>
              </w:rPr>
              <w:t xml:space="preserve">, </w:t>
            </w:r>
            <w:r w:rsidR="00F46BD4">
              <w:rPr>
                <w:rStyle w:val="documentsectionlangSeclnggparatableparagraphnotnativeLangParafieldfieldFRFM"/>
              </w:rPr>
              <w:t>Tamil</w:t>
            </w:r>
          </w:p>
          <w:p w14:paraId="3760364E" w14:textId="77777777" w:rsidR="00BE2657" w:rsidRDefault="00BE2657">
            <w:pPr>
              <w:pStyle w:val="div"/>
              <w:spacing w:line="20" w:lineRule="exact"/>
              <w:rPr>
                <w:rStyle w:val="documentlangSecparagraph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01102C86" w14:textId="77777777" w:rsidR="00BE2657" w:rsidRDefault="00BE2657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14:paraId="6FB44EDD" w14:textId="77777777" w:rsidR="00BE2657" w:rsidRDefault="00BE2657" w:rsidP="00F46BD4">
            <w:pPr>
              <w:pStyle w:val="div"/>
              <w:spacing w:line="400" w:lineRule="atLeast"/>
              <w:rPr>
                <w:rStyle w:val="documentlangSecparagraph"/>
              </w:rPr>
            </w:pPr>
          </w:p>
        </w:tc>
      </w:tr>
    </w:tbl>
    <w:p w14:paraId="2169FB30" w14:textId="6965B12D" w:rsidR="00BE2657" w:rsidRDefault="002173A4" w:rsidP="00F46BD4">
      <w:pPr>
        <w:pStyle w:val="divdocumentdivheading"/>
        <w:tabs>
          <w:tab w:val="left" w:pos="3014"/>
          <w:tab w:val="left" w:pos="10420"/>
        </w:tabs>
        <w:spacing w:before="260" w:line="400" w:lineRule="atLeast"/>
        <w:rPr>
          <w:smallCaps/>
        </w:rPr>
      </w:pPr>
      <w:r>
        <w:rPr>
          <w:strike/>
          <w:color w:val="34383C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</w:t>
      </w:r>
      <w:r w:rsidR="00AA7F62">
        <w:rPr>
          <w:rStyle w:val="divdocumentdivsectiontitle"/>
          <w:smallCaps/>
          <w:shd w:val="clear" w:color="auto" w:fill="FFFFFF"/>
        </w:rPr>
        <w:t>ersonal information</w:t>
      </w:r>
      <w:r>
        <w:rPr>
          <w:rStyle w:val="divdocumentdivsectiontitle"/>
          <w:smallCaps/>
          <w:shd w:val="clear" w:color="auto" w:fill="FFFFFF"/>
        </w:rPr>
        <w:t xml:space="preserve">   </w:t>
      </w:r>
      <w:r>
        <w:rPr>
          <w:strike/>
          <w:color w:val="34383C"/>
          <w:sz w:val="30"/>
        </w:rPr>
        <w:tab/>
      </w:r>
    </w:p>
    <w:p w14:paraId="79D63554" w14:textId="100CAA33" w:rsidR="00BE2657" w:rsidRDefault="002173A4">
      <w:pPr>
        <w:pStyle w:val="divdocumentulli"/>
        <w:numPr>
          <w:ilvl w:val="0"/>
          <w:numId w:val="22"/>
        </w:numPr>
        <w:spacing w:line="400" w:lineRule="atLeast"/>
        <w:ind w:left="460" w:hanging="210"/>
      </w:pPr>
      <w:r>
        <w:t>Address</w:t>
      </w:r>
      <w:r w:rsidR="00F46BD4">
        <w:tab/>
      </w:r>
      <w:r w:rsidR="00F46BD4">
        <w:tab/>
      </w:r>
      <w:r>
        <w:t xml:space="preserve">: </w:t>
      </w:r>
      <w:r w:rsidR="00F46BD4">
        <w:t xml:space="preserve">F32, Udayagiri Compound, Cheruvikal, Sreekariyam, </w:t>
      </w:r>
      <w:r>
        <w:t>Trivandrum, Kerala, 695017</w:t>
      </w:r>
    </w:p>
    <w:p w14:paraId="29C8D001" w14:textId="258B696D" w:rsidR="00BE2657" w:rsidRDefault="002173A4">
      <w:pPr>
        <w:pStyle w:val="divdocumentulli"/>
        <w:numPr>
          <w:ilvl w:val="0"/>
          <w:numId w:val="22"/>
        </w:numPr>
        <w:spacing w:line="400" w:lineRule="atLeast"/>
        <w:ind w:left="460" w:hanging="210"/>
      </w:pPr>
      <w:r>
        <w:t>Nationality</w:t>
      </w:r>
      <w:r w:rsidR="00F46BD4">
        <w:tab/>
      </w:r>
      <w:r>
        <w:t>:</w:t>
      </w:r>
      <w:r w:rsidR="00F46BD4">
        <w:t xml:space="preserve"> India</w:t>
      </w:r>
    </w:p>
    <w:p w14:paraId="17BC299B" w14:textId="058FB6AD" w:rsidR="00BE2657" w:rsidRDefault="002173A4">
      <w:pPr>
        <w:pStyle w:val="divdocumentulli"/>
        <w:numPr>
          <w:ilvl w:val="0"/>
          <w:numId w:val="22"/>
        </w:numPr>
        <w:spacing w:line="400" w:lineRule="atLeast"/>
        <w:ind w:left="460" w:hanging="210"/>
      </w:pPr>
      <w:r>
        <w:t>Hobbies</w:t>
      </w:r>
      <w:r w:rsidR="00F46BD4">
        <w:tab/>
      </w:r>
      <w:r w:rsidR="00F46BD4">
        <w:tab/>
      </w:r>
      <w:r>
        <w:t>:</w:t>
      </w:r>
      <w:r w:rsidR="00F46BD4">
        <w:t xml:space="preserve"> Reading</w:t>
      </w:r>
    </w:p>
    <w:p w14:paraId="7460CCE8" w14:textId="5DABBEFC" w:rsidR="00BE2657" w:rsidRDefault="00BE2657">
      <w:pPr>
        <w:pStyle w:val="divdocumentsinglecolumn"/>
        <w:spacing w:line="400" w:lineRule="atLeast"/>
      </w:pPr>
    </w:p>
    <w:sectPr w:rsidR="00BE2657">
      <w:pgSz w:w="11906" w:h="16838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F6E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DAC8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D82C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E8BA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3271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2A30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1094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C86F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28ADA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2E86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18CD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B0BE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8A35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3A217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B0A4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387C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7080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5090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5344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80B0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6E2F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6ABC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F414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8C9F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C081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7AF7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B60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C1A28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760F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F85D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0ADA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B490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B06A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20F1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1832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422A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A62E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DE3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04D6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2258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E0C2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468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462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40E8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7AB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472F1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42F0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A407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1C96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220B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740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8874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9868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CC1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CD697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2EE8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1C8D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3625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1820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988D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4038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4834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18C2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1C890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B263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5E3E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EC23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6E14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1EB5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30FD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7060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BCD2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FA677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A88E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DC7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3CA0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8AF2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F039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343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6A7F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B0CC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23D89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F6B0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0C3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DEE9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38B1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CE51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9AEF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B657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A6C4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DDC45A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6CA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A837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8887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926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42CB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BCAD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1CF0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3806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8C2617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1E0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966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BA51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78C3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3C04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009A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6A3C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E3E25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8AEE53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72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6896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CE18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78D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A60F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72AC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4A2F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C2BF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FE7EB9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42A5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7299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0498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7EF6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8274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7222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285E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B27E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73FAB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7C5D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9429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1C48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5A0D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20E2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1442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6A9F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AE14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6EAA0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0E10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40BA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B03E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40F7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6467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4C83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0A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3663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6EF4F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C493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522E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01E19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B889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C8F3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CE1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FCE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26C8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0BE82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622C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9425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CA3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A05C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34E2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A2AC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94EB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649C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81D69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6455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84E6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6067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CEFD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D0A9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3CF4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3AB6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626E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41C8E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6C86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F8C1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126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2E9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AC85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341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6EC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C8FD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218079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AE34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A2FE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EEE7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DA67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5458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66FF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4CF6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18A3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C44AF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877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42E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664C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B6EE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C88A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307B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E066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E41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125C190A"/>
    <w:multiLevelType w:val="hybridMultilevel"/>
    <w:tmpl w:val="70644352"/>
    <w:lvl w:ilvl="0" w:tplc="A5344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609734">
    <w:abstractNumId w:val="0"/>
  </w:num>
  <w:num w:numId="2" w16cid:durableId="1473710591">
    <w:abstractNumId w:val="1"/>
  </w:num>
  <w:num w:numId="3" w16cid:durableId="940573526">
    <w:abstractNumId w:val="2"/>
  </w:num>
  <w:num w:numId="4" w16cid:durableId="1470586755">
    <w:abstractNumId w:val="3"/>
  </w:num>
  <w:num w:numId="5" w16cid:durableId="1956674135">
    <w:abstractNumId w:val="4"/>
  </w:num>
  <w:num w:numId="6" w16cid:durableId="1433629781">
    <w:abstractNumId w:val="5"/>
  </w:num>
  <w:num w:numId="7" w16cid:durableId="281034552">
    <w:abstractNumId w:val="6"/>
  </w:num>
  <w:num w:numId="8" w16cid:durableId="377628891">
    <w:abstractNumId w:val="7"/>
  </w:num>
  <w:num w:numId="9" w16cid:durableId="1222984673">
    <w:abstractNumId w:val="8"/>
  </w:num>
  <w:num w:numId="10" w16cid:durableId="237328993">
    <w:abstractNumId w:val="9"/>
  </w:num>
  <w:num w:numId="11" w16cid:durableId="1766225448">
    <w:abstractNumId w:val="10"/>
  </w:num>
  <w:num w:numId="12" w16cid:durableId="1617983896">
    <w:abstractNumId w:val="11"/>
  </w:num>
  <w:num w:numId="13" w16cid:durableId="1258055629">
    <w:abstractNumId w:val="12"/>
  </w:num>
  <w:num w:numId="14" w16cid:durableId="1088497917">
    <w:abstractNumId w:val="13"/>
  </w:num>
  <w:num w:numId="15" w16cid:durableId="1029917654">
    <w:abstractNumId w:val="14"/>
  </w:num>
  <w:num w:numId="16" w16cid:durableId="1711999229">
    <w:abstractNumId w:val="15"/>
  </w:num>
  <w:num w:numId="17" w16cid:durableId="98719657">
    <w:abstractNumId w:val="16"/>
  </w:num>
  <w:num w:numId="18" w16cid:durableId="1417554588">
    <w:abstractNumId w:val="17"/>
  </w:num>
  <w:num w:numId="19" w16cid:durableId="1735666674">
    <w:abstractNumId w:val="18"/>
  </w:num>
  <w:num w:numId="20" w16cid:durableId="715197107">
    <w:abstractNumId w:val="19"/>
  </w:num>
  <w:num w:numId="21" w16cid:durableId="1087581185">
    <w:abstractNumId w:val="20"/>
  </w:num>
  <w:num w:numId="22" w16cid:durableId="408431155">
    <w:abstractNumId w:val="21"/>
  </w:num>
  <w:num w:numId="23" w16cid:durableId="10141832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657"/>
    <w:rsid w:val="000A7C61"/>
    <w:rsid w:val="001539E6"/>
    <w:rsid w:val="00181D38"/>
    <w:rsid w:val="00192382"/>
    <w:rsid w:val="001C19ED"/>
    <w:rsid w:val="002173A4"/>
    <w:rsid w:val="003A018E"/>
    <w:rsid w:val="003A36EE"/>
    <w:rsid w:val="00407EC6"/>
    <w:rsid w:val="00693933"/>
    <w:rsid w:val="007E1C59"/>
    <w:rsid w:val="007E7D77"/>
    <w:rsid w:val="008621B6"/>
    <w:rsid w:val="009271AC"/>
    <w:rsid w:val="00942C8D"/>
    <w:rsid w:val="009856A1"/>
    <w:rsid w:val="00A07B2A"/>
    <w:rsid w:val="00A73EA5"/>
    <w:rsid w:val="00AA7F62"/>
    <w:rsid w:val="00B853B9"/>
    <w:rsid w:val="00B92067"/>
    <w:rsid w:val="00BE2657"/>
    <w:rsid w:val="00C87DD6"/>
    <w:rsid w:val="00D14B4D"/>
    <w:rsid w:val="00DD00B9"/>
    <w:rsid w:val="00F46BD4"/>
    <w:rsid w:val="00F9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A3DC"/>
  <w15:docId w15:val="{9D737503-1B03-45AC-9C0C-6CD4E8C8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4383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4383C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table" w:customStyle="1" w:styleId="documentlangSeclnggparatable">
    <w:name w:val="document_langSec_lnggparatable"/>
    <w:basedOn w:val="TableNormal"/>
    <w:tblPr/>
  </w:style>
  <w:style w:type="character" w:styleId="Hyperlink">
    <w:name w:val="Hyperlink"/>
    <w:basedOn w:val="DefaultParagraphFont"/>
    <w:uiPriority w:val="99"/>
    <w:unhideWhenUsed/>
    <w:rsid w:val="003A01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C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feed/update/urn:li:activity:71483633106297978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feed/update/urn:li:activity:7101618104543186944/" TargetMode="External"/><Relationship Id="rId5" Type="http://schemas.openxmlformats.org/officeDocument/2006/relationships/hyperlink" Target="mailto:depknaray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DEEPAK NARAYAN</vt:lpstr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 NARAYAN</dc:title>
  <cp:lastModifiedBy>Deepak Narayan</cp:lastModifiedBy>
  <cp:revision>2</cp:revision>
  <dcterms:created xsi:type="dcterms:W3CDTF">2026-03-29T11:08:00Z</dcterms:created>
  <dcterms:modified xsi:type="dcterms:W3CDTF">2026-03-29T11:08:00Z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ILoAAB+LCAAAAAAABAAUm8WOrFAURT+IAW5D3N2ZFe7uX//6pYZNAuGcu/daqWpCgGAUEngYgVme5CGUFyEc5lCIhFAGg7kO/kSJhlKFRqrPHxOfH7hNb6ftonHLCU/QaL9H0qqcwmK5KJHiJP3eFsfGSY4WgrBbn+HPWO2mb24X4pRyk+E60pvillWXfm0D42Hlg1xMIsi2SH/tio3KVT8NMNcdB1tQRHiNBr0oOB78aHt7m3fjPvq6Eh0kJrv</vt:lpwstr>
  </property>
  <property fmtid="{D5CDD505-2E9C-101B-9397-08002B2CF9AE}" pid="3" name="x1ye=1">
    <vt:lpwstr>sw0PGPryUeDqr3piHw1QmFz7cImljmbY7N2MiKDmBGk6UNr2wea8rtH/dDIYSLDXnA9cW5Cy454IvusphPlczBh96btmy1lKxWQiAf/m/jWrdFi6ctn+EoGwGSuDwRXa1obTSb9EaAyJP7DDMvj5sRBymXJ0EJHLLZWsBkPWSj5NQUsy3koc2WlC6fZrg0sAIZZib6IinzjaYj3OKsWti5islBfHKOT79W+CnpVtBddGEH8XYiFPkBAhiZBZlYx</vt:lpwstr>
  </property>
  <property fmtid="{D5CDD505-2E9C-101B-9397-08002B2CF9AE}" pid="4" name="x1ye=10">
    <vt:lpwstr>ZXurcQuJY1yr8xb4NU28/ttO+G9Fj5pgZBTr+nM0Sn/WtUByRI6q9lyp5ka/2Ixb/dQLq/FuqQtRqTxnOzFWXgwGTYL1IRSG/qv8+M39ORAxbJRBBvvvNhnnc5GAZ9lJkD3yaut8fvi2Z44hHqtxiPWBvyppMeTYnY+bfFJSIceYwGIfkqr3XPqRn8RXC5LGp7372/0c9R5ImCmqjD/FiCgvctbQEcsj0ZLKJRAFjiwLfDeG2mzvuZD7yYVVpc3</vt:lpwstr>
  </property>
  <property fmtid="{D5CDD505-2E9C-101B-9397-08002B2CF9AE}" pid="5" name="x1ye=100">
    <vt:lpwstr>lcDQyKhjP4akKZjEJOdBwGNVRjhXbwLAZ8vhC3vmrGt2FGbe1XCN+G7rksIvCjDWmXQCsfXA62JA6VwNlw3q53c1rXcktTVb/7V43WzhVpoNOteSk8gjGc3Ug+iNKlcjsPJSZyDHr+dye84cuJ8FuOH68Omgx3nGCNL4wTeg0BXX9BEfBs7QuoTHADLAfhrxeXYjdZvpm3OHJi4HjzKgi8OxRoSsubAXqw1rAXFQnv148Tnqzqm3346wO6UHLkR</vt:lpwstr>
  </property>
  <property fmtid="{D5CDD505-2E9C-101B-9397-08002B2CF9AE}" pid="6" name="x1ye=101">
    <vt:lpwstr>q9u+eX7YQoQZOmoXtxCOp+abx1A5K0fULVxrZflLq0Z5fJNVmm9d4j/BLusdPjR4APmzqxNj8JlhMpyBim1gJZ6WCsSzUYlyvw33bUpP702tydKlzkuzAJqarCwFqV4cBUD6OI2nibTDiZ1Bhhb2Uo0puaGPR8nsYaSEXnOPj3d3NR7lSISDfwzveCtnFPT5EpGMjp1AmtEOez2dMr9R6/zVQtwZmMFMNVU7CHex8QfCjD7tL6nEo58m+nzC9MU</vt:lpwstr>
  </property>
  <property fmtid="{D5CDD505-2E9C-101B-9397-08002B2CF9AE}" pid="7" name="x1ye=102">
    <vt:lpwstr>PCXfiPdSrMk4l6cq4r+X3lg05L1MqtcN0EDWa7dm2s66eZBaVJczNGhZMFC7aeG/U2AuggX+QtcdXW89xX1V2iK2hkKkqJqObRwZBRvCVzPgp6ZyER7MkPygRweIFZeFj+oIxObwLEJuAeonLURqz6tBNdz9/gnTuHTlndy2C9tCO/efKXz4MwMGRyGQHPND15y3hV+b9QBApL7QW95mgpiKSbzpd9sbxuwjJZ0sY/tU/wDd9DcP0+1HpNxbQep</vt:lpwstr>
  </property>
  <property fmtid="{D5CDD505-2E9C-101B-9397-08002B2CF9AE}" pid="8" name="x1ye=103">
    <vt:lpwstr>VUetwWeXX1KTa5xqV9/KrITUXe4QrAyXY87Vk//mfsH04wQAPcIUKZo+rCX+fvcPBPleAjxru+Oli+zdNWW7ud1mrnq32k9u9PrF0kf6f6mGYKoMUfkdXP1QW0vKXXUEqT7PHJT1tuiASmnW87sxneCgwFV7RhHsBLoqBEtvhloe1XOQqIAjK2vDXHuSTfYhDB5e6WQWpinGU2h9dvaFekfAZDmtzWzFhCIEe62NFVySXTcfSOiphGCt5nwrt7Z</vt:lpwstr>
  </property>
  <property fmtid="{D5CDD505-2E9C-101B-9397-08002B2CF9AE}" pid="9" name="x1ye=104">
    <vt:lpwstr>M2cEp8Wo3ZOuRAGq66E+eZqMNILgHPX1l7IxfbAj2NOdHRTqIrziN07PEZM2uA9qQH7bK2UH+LW5oq32JJvqID8DvXBvhsoYg6dhEZuvsRyuv19pA7PkOp4+p3qPQSEQjCwohhIZgZGCrfSewYLk/pr6yLNf7eR89Yder9E5R+zT6w02D9HeY402UVswTfsy//PsAltWizIoyAzqV2+1CyttBHVmMd0dbXRJw6nDbyOgV7BiKHBaorEBzjSOZBq</vt:lpwstr>
  </property>
  <property fmtid="{D5CDD505-2E9C-101B-9397-08002B2CF9AE}" pid="10" name="x1ye=105">
    <vt:lpwstr>sxbES0+uGcCw+oUzXtqbPPvb/gknFIq9Zx+GU5CbZp6DGlmHlD9U3CmczBQmY1HMx0YdNpOUdra2w2WPvyZGGob1Bq27cNxK+XHfsofZezmQsJjgXxU6v2P1hEQxsT8km/KxeSXM/Wyyb9Qmo7t8Sv3tzsyvp+JMByFLa1+b2m6fXQ2x8bdM0b1xsKfmS1Zf74XfcFczGKa5ujFO5+uq9Qe8acg2rKRvGSw8foLc48S4n6dx+22gVhTMpVuGRz3</vt:lpwstr>
  </property>
  <property fmtid="{D5CDD505-2E9C-101B-9397-08002B2CF9AE}" pid="11" name="x1ye=106">
    <vt:lpwstr>n4H7kcWhAO3J/tuJxcipv4uFee7qmkBftEqMWxZNAqfVSRP8MyHpPf52VUDhCmcLfxnu+xkmqE+6d74/SUT9aB2O94fgJZmmKWv4mygsf0BhgrIMac1WCy6HfQmhp2sW+bj08MsO8sl1Y4QEn6DIf/B+vvQSIeCkOPY28+rQJyeVCwC+25bOEgtAjbmL8GOtg1KPG0TEy4j23FKBlDiJrGyHc0d7XDoUEA6cZ8KrxXURX8QdATNESXl6NUC6VUm</vt:lpwstr>
  </property>
  <property fmtid="{D5CDD505-2E9C-101B-9397-08002B2CF9AE}" pid="12" name="x1ye=107">
    <vt:lpwstr>vo3HtQP9WWHbmrj7zW1r3poxiuYMRbZtjph3vrpLUc58gNJEac/DFYPAG6ny+3r56NMnzHn/0YPiZDCF2NmdUL7heg8pUBvE0GZuvPadudfXSZEwB8kW/ZSCTnsUHbr+XhYdCGrWtSSIhRdCit8s+Soui6xmpS7tPiZBADEzECzrCVbcDfYfY/kbzfZFwtWHhwe60RiPu6nNBzBl16BdCcADBebgPtJ2cgCFIYPJeGI51oLsPtpXXkMPN7Ih4pr</vt:lpwstr>
  </property>
  <property fmtid="{D5CDD505-2E9C-101B-9397-08002B2CF9AE}" pid="13" name="x1ye=108">
    <vt:lpwstr>RSBQhGual+GV70p8xjWAf/uPCcVyTazRrmqm1gsW09YN/FwT/DVUXAOVsMtcplRr8GalyD3NVx9nNgCNnP4Nv966vKDpWmgfh+iBDBfWteX3TINd2EG9pNp4/CzwGrf4M5FiefduPxbYyhZ6fafMZKE7Ca1IbRG/WFlTazE/7jOP64wIEE1Ek9S3Bq0nUWw1aEs3wkiBeRtQQmhl/ioDiy1eKVYB4v+NCB83QEhAfz8ucYPrzioza7+DkowckeO</vt:lpwstr>
  </property>
  <property fmtid="{D5CDD505-2E9C-101B-9397-08002B2CF9AE}" pid="14" name="x1ye=109">
    <vt:lpwstr>UTsQOMA1H3zmvoxMbC9e71kxOPQuP4nGBkoUjEJ/e3OBATg0IF++4w5xNiNC+Y7xkJ4wy2C/VMmWYpwnAvDBRZmzfCXVYZaurJfFvqpwEyLeYTycc4eWHLA/8ju1+ZBcFLvdc+Ab8Vhvv3rsO9mNOMC9AvBKSkxU/j70rSjChGqwKBXvx2PQXH4PWa0oY1r5c5fto7QhapYyXDjXpfcQnDZbvjCpfcUni5zPFYU3ECJFF9D2AbyLJaopi2mDCyh</vt:lpwstr>
  </property>
  <property fmtid="{D5CDD505-2E9C-101B-9397-08002B2CF9AE}" pid="15" name="x1ye=11">
    <vt:lpwstr>c5J0faGU5wrV20Cq+qFjY/mtJVnXpb2mXKf0mBddA+Jueg6TOXr9DOwbVRy3BRBGwCzdZxRuiGYo7NnyRnBVZBx6tXxBEXOXH6+nrurViJ/WBoe/oggkJfGf6BDqQyuJduypab+uNcPAhOOuGBzOll0SNgF3HNcjbRX4vZC/eXX1nCAj7akQtuKjValv+jes8H4JssoK8qh0Ics4HflBb9/SP37/q7OKajLmyDN5QgmVHkveJgZN/9isdk9/F/1</vt:lpwstr>
  </property>
  <property fmtid="{D5CDD505-2E9C-101B-9397-08002B2CF9AE}" pid="16" name="x1ye=110">
    <vt:lpwstr>nq0b7qWcldYDoWN0uWL9FKr0OWfkZ/RpVLHVzB+y+lMowPcoYIatljoUKwMZQyVN5DG5e2Nwz4f29Ub1f+Q60l25c1pKkQnGcTySSO/vQW8MYlPkZe+3GobHbdykMcr45VNgEl8UtD6srQZgA5w8j0arRYUAbwYoJw1CnySF5j6MY40+5/2OCVq5AM+tJ75okwvOK3OjOczB3kD8VdffcYlRBQ+cptIJZ6VMe7zZIAQdiVGM8Evn79mhLTdxyi7</vt:lpwstr>
  </property>
  <property fmtid="{D5CDD505-2E9C-101B-9397-08002B2CF9AE}" pid="17" name="x1ye=111">
    <vt:lpwstr>8/NoZoxfNxkDcel2nQySF+oJmNqVkK3OUCCgtzMvF1eAzyfj6OXjJRHvUux0+RTEP3tefl2epjy+AKzTGmuxgVw7XWWVrtGTWJ/NJKut1/qaHlhg8jGuHDNqvVKohkeBJPnPW+tAvfHZy6LRmbw3qcQigil90DHGKUJseLIwet5EWCn6uROh/xfvLjPoo4BQ8XOWadhkGi3kAPas1CqKBH9f0eZJatu239UVggd82sbwYisai3ipKHnfnCfX4oQ</vt:lpwstr>
  </property>
  <property fmtid="{D5CDD505-2E9C-101B-9397-08002B2CF9AE}" pid="18" name="x1ye=112">
    <vt:lpwstr>IU8zE9ZlTzFHL+yg3cIvPCIs2Awx3OmSaCc8P/cNpDEp3kAX0wzfSSmAsyEhMNOE/btpUwyEd9DBka+/U2cokWgrhymHmOqo9VLerJRDP6pwnHCrJDBTVeZyRuK3Kc27tZEY5vd0swzyjVI3fViCmPFdyVzpYrHR0ujigl/yBx0jRFGNgrNb37H4+nJYKasm/XBeEAqn/+T2pNpOfsIHsL+IEzBhFyS9+YgmF5ezdt/F15CPzQ/RHJr9Jn5Im7V</vt:lpwstr>
  </property>
  <property fmtid="{D5CDD505-2E9C-101B-9397-08002B2CF9AE}" pid="19" name="x1ye=113">
    <vt:lpwstr>2CmP61ausN+aSWWVxGfSpPnMx7TlXWln1cmTuSTTCr3AlL4ZastTy/CQMIX+gvYIyP3+V2quE57gZYnXtSAToSEgLqBAEv5ghwI5K9KIYwGwZnG/9E4GsaJm+9fl6NhaaEePvjP2fCccgMoh6sBDZwmYNPc0zoV+/rabG04MbPeXv9rxvQutzKz6JVaAss0i9gQIwYUK+zex/SikM3WsxZPyzpO74NAJ0W8tmsFh69YNNUQ2HfIKXg6xSbfiSxK</vt:lpwstr>
  </property>
  <property fmtid="{D5CDD505-2E9C-101B-9397-08002B2CF9AE}" pid="20" name="x1ye=114">
    <vt:lpwstr>Y3oNYa6CpWPTg9vq6u/PRTxDXT8f1O3deqksB92L03e7WLPaFAtKdYX6FWUmO91E0OcurJtnNLgDdcyiZ7vupOd1Q4ZnFL1aumnTfPjeyv2Jx5c4dkuDMcMU0ZI34oZB75nIjrBBsIGkOuc3/SiDEEUuzVBvvkb9dKd6AF7KL7xOUpD6yY1SeEchn3/Z0/f5oNEj4q+XNfJaTXPVeVI9ZnQohfcvq0xGLH0AEryDMjz8Fz7H3QC8+bYxhg+jI+/</vt:lpwstr>
  </property>
  <property fmtid="{D5CDD505-2E9C-101B-9397-08002B2CF9AE}" pid="21" name="x1ye=115">
    <vt:lpwstr>7fxp3gcUNgONXPzfVabDO5nhFdBb6VC9FoW1fJJNBqOEeGeocjpJVfyL5DQT2FqNTpoK6ymccsAaCWjWWx7p2Rqhy7rgrQVArtIQNNNdHhLS3H61jPctoQ+XMTXImN+DiPAP/hKpL+k+mLWrQVmoZ/4kVRrriGJ3Mv9DTuQQDQw8VFiNk8XAnVuXOdz43z78CNmwpi/Hak5wM3gDf6R7OrsA2d6NdmlwNNEruDn5aCCmMSwAc5Q7UshtiqIfZrx</vt:lpwstr>
  </property>
  <property fmtid="{D5CDD505-2E9C-101B-9397-08002B2CF9AE}" pid="22" name="x1ye=116">
    <vt:lpwstr>IGZ2h3hyqpLiDaQPx+oyETKojLNfRvohcyiFvZxBssE0scD4tVA/GVkocEyUSiHKUN/fM5p8tDEORhjS0DISl7FNTzvKS3IpSuJUtyMrW5fBElh3LXwHgh6FlwY5+yhzDCQP7zZflnGSnS2JsVz9nZbADPGpmFcbLCbGso0Z+iH5mslZ4bW20D7/YywZzCD8DHvmzfevsr7zoym/jo49JJNPEmc7j0rebiCwISR089xEWGDAdCGY1+cNynFVT0A</vt:lpwstr>
  </property>
  <property fmtid="{D5CDD505-2E9C-101B-9397-08002B2CF9AE}" pid="23" name="x1ye=117">
    <vt:lpwstr>SHcjBNPIjej7sWOC2GbukZ1/dsIP26hUgtZE9plfnmfis0odoZuxjiXbcY0rFshvM0L5UqyozFJVJOT4PxWaPpMHCShKt+Bbzz3Sye/XZPub3TdoRpEWezkI51tKi7NBYRvpeV8YhkhurFlORt9WF3ezNSZCB12ytjrC8NrT6RZHHNq9RfhX6xWAEDAEkJ2dY9pT4h2hRwkHlzMc4S4Q8Fw29NRVYR6X49CB7bHTEzReXHNLnTiVCsgDX+Zxfz/</vt:lpwstr>
  </property>
  <property fmtid="{D5CDD505-2E9C-101B-9397-08002B2CF9AE}" pid="24" name="x1ye=118">
    <vt:lpwstr>4YgvAxhwIosA8SJXla/2owhFRwpv4/U4NoHBDtpYuQE/dbDxBsQgBlNKSd1CuOc+0CRyLGccx/7l7xf85XysAltdwGiY//L5SsDbKZ0Xp+upNpB/u3Qq8YlgNlI9skWG2X0+x1LE5j/IhidZXfmH/UTGi+kmIJs9Q21Ds/auCrLLj2kvyt6j0P4vEv4jPBU8BIkJYIf8IQNM9ss6VM8kpaU1FN84ugzdz/O/NANwgyDRPetXeTwtcCe6wlFgBHj</vt:lpwstr>
  </property>
  <property fmtid="{D5CDD505-2E9C-101B-9397-08002B2CF9AE}" pid="25" name="x1ye=119">
    <vt:lpwstr>cb4wkIcuSu8bLB3bxgigw9E/WWuakKoo0yG5tBe6g8IVTHAwPUoqOkHtbnwnda/y7mi2KHNJ05fm/lkyMDrLlMPDTfpnpAV62fyDpHp79uTDBlQmGsrk/k0E6C5xRFURE7rN59VSho1LKJzE1JH06KWHYg4rNc3gPrmRENwYw7AxBOjcsxtvyTWYNLK6H43qkLeJ+LMMTAgkCTAcWQ5ZH3e3+PVYg6dlr0/h57SzOkNggNsD6DwEeCPDxz8HNiq</vt:lpwstr>
  </property>
  <property fmtid="{D5CDD505-2E9C-101B-9397-08002B2CF9AE}" pid="26" name="x1ye=12">
    <vt:lpwstr>WnL1SIwjFmMiNvfV80OLeHo0j0cWF3sp1fN5gcQEA0kKVcqIXuuKpp3ooxqaJ9DLHdyHmNRbXO8LfraJGaH7k0xUKGQK8rAOe5TzPkexT2iPSsnot8EtG3AuZlzZ4Op9wFsxCac5zhbai8rbaQiUs82JtWUJigcsW8f+mzMhuupyqjEtUgOK7y6/kT0UKSzihi5LPlZGMWFD/Krhn2Dyyh+L+HOSFPgT8smLALBPgKOwij9eWkbfdoX+mLlquPO</vt:lpwstr>
  </property>
  <property fmtid="{D5CDD505-2E9C-101B-9397-08002B2CF9AE}" pid="27" name="x1ye=120">
    <vt:lpwstr>q5Wc3WmPyU2LQPYSszAQPlf9UxGdMFNLx8QULbx9r8KDREWw3yQV6pH/vz231rsv3ipbn2w57KxRf70OSdqqazrmHdJKBn+f8Bt+l5iwT346vzZ0HcJdPVPE6B7+//VJZUipz+45FRaM/LeWd1ws8pszUGtTnrUOraub+l7qnPDcQcCV7IAbpI+XDK3u3YODiC3NYDmAntR1feTqIdHHlhcZQ3gGocB1sZJRYsckwIapcQ7E20zB8Ez111nd64D</vt:lpwstr>
  </property>
  <property fmtid="{D5CDD505-2E9C-101B-9397-08002B2CF9AE}" pid="28" name="x1ye=121">
    <vt:lpwstr>cfCuvO+h+zo52YUxRuFwF/Pu5eHvSX3cr7+9O9Ap4FJKMi+zTtxf8TuNHvjIFeJp2EwtopjH7rd2hiEPd4d1c2N+Td/x8K1dmAGP2SYZ5BKC1vj4poEpy4cKNBoWzopoEIETWLfPt3UBReqYtPTdYg26CmbOB/JmNdxeset+40TgPQabm7UySmBrQqM3A9cxNTIefTAY2+afUMHhDr6rD3seEKVI6dU5+FA6wK7V9Q3witQlEBJVMKiCQPCCHfC</vt:lpwstr>
  </property>
  <property fmtid="{D5CDD505-2E9C-101B-9397-08002B2CF9AE}" pid="29" name="x1ye=122">
    <vt:lpwstr>gmfFHTVxbmFJaSTKJjMGkJg8x7AD/xOPUnGoiuw86h3mhEKnhTPdRH2BJaM+em2rt7L8o5niHW3XkLu/uhYq2H/SKPBcnXCSvRHec1n+l3VVxNpNMHU+TVZ1dXJM5A65bil3BBey4+ryFtw0+LNmnV0TzjzIEQR2rEBJOoaKbbpuj3/7DvdfdwDQgB8DB2ClZyT7m5Gvk+Hf6+7o9+MCkfiq9I4p8qTZcIQs+ivFc+uee2TmlNjjx3BJkbSrDyE</vt:lpwstr>
  </property>
  <property fmtid="{D5CDD505-2E9C-101B-9397-08002B2CF9AE}" pid="30" name="x1ye=123">
    <vt:lpwstr>S9Z4cNtys+qF8859kFSWBJqrjbik1eG1o+EE9SoP5Nt13z2KkQ+lc/qe/f6a8KRszR2YjAQSQ0vZFaoUIL4bH4Y2pRKBk4o0a59et4qWaKw2yn9X7aN93VwLseehC/e0/OTV+4tdzrz9GnEKQA//9YXHng3DBkVNYv7zm9sKknx7+gx7370+p02t0fKP3MGOv34RqcOVaEqJZyQPi6w6gydfeEC+8qEdLNlbwWpIu+9lUshSBaTl+HHM7fkCLR8</vt:lpwstr>
  </property>
  <property fmtid="{D5CDD505-2E9C-101B-9397-08002B2CF9AE}" pid="31" name="x1ye=124">
    <vt:lpwstr>APYutKLDrWG8kxvqA1ROuRxIgdvowDr3myirkpXf3hqveetFE2K/IrqXw6nB4eBEwkuPBL0J5122gIIUu35H4zNYOed6QGnlIWOosQG9Bpp+5Cd0ygZU0S81lHyyljaaS8Zce+v5ACOcrKYhPK60ZPV3KX1kGjg0WiI+KLJ2TkZCt3bs0YA1BZbvhQK9iGsOUVMfusfU/vx1wW1/nBYi0rp7RDeNNj7iqGc4AIh5NmMIBDVYZgQi1UAW9CCs4NE</vt:lpwstr>
  </property>
  <property fmtid="{D5CDD505-2E9C-101B-9397-08002B2CF9AE}" pid="32" name="x1ye=125">
    <vt:lpwstr>yb6L77c9XGQOqZz/ccySsfg93cQykcJ3VxnGa7PxsyQRIjOW0g7R2LcLRhtc56ULnzVkDkvyp8mfud4HF25iksM6av2//IgT9yxuUju6Pk+inbxaxAynoaTFHBmqIwrcGcj4fEvuet/RiGMQ2Bi1vmrL/hqSuVEfaTyMVCJ4JFBTX9Gf4X6x745lc+aE/agwdmkAUz4TFn/+lP5v4DXJ8kLtVk2N62MCD/H/zyeft6PNje1i2t45w5J9tLRbMB7</vt:lpwstr>
  </property>
  <property fmtid="{D5CDD505-2E9C-101B-9397-08002B2CF9AE}" pid="33" name="x1ye=126">
    <vt:lpwstr>T9eF/nt6jf3sM3f8otWJBLfpjyJdCOHTvA8zN90C8hmSTaT1Onkh18hRznzvPKm7KoJpruxBcMbq/S34+EInXOyS2s4LnhCGV80tq7LcXBgtNKA5HYgu/TUcnPADNHb+VxxrVeHPmiq/Fil/7fzyeyCOGMfHqUl4KbR2tkrHaVjxggu4Z/VosUE35xzYZEuomQjU5BZsqTfdFlV4hCxkpEjQSyTFzFRGtEYvBcT4dv3FQz79eFQTBHrnA4epiwU</vt:lpwstr>
  </property>
  <property fmtid="{D5CDD505-2E9C-101B-9397-08002B2CF9AE}" pid="34" name="x1ye=127">
    <vt:lpwstr>tRs97M/3aqv1B8WQBSJGBfyCJN99VNv86voNuvY5tpm2/ghRUfqcCJC7NHdMNQNYZ59+pPUbVQx/MhBqcb2cCU0o8Dte0wor6O1zWkltedhQny/ikkX0xSI6jMJS/rMVinA3s2z7ENTBTdA7P1qIEhUC2OjG87URaVsn073v/62Gqf+lZA2OtMFXuFJPdA5X0B7LMAPWdYzK8VQsm+Fa02Kw86MyY932s1s3GvpeDNqsQ0GZ309BQkG41XZUlO8</vt:lpwstr>
  </property>
  <property fmtid="{D5CDD505-2E9C-101B-9397-08002B2CF9AE}" pid="35" name="x1ye=128">
    <vt:lpwstr>GE1a9CSvKp4YEW9mhoXc7SJi6voaP0ZWo5+QEx+73Xq83lTRoHz+WtYYHK1hD3UlwYUiGNVTsGXX1znv1D5H8eApMBoQwlH1UpImoTUF3MpeDzo2butyWLYbAqUjke5W3zMj53trLvKaQDsejH2S3thO5aMW05maWJ71MaMwWS5qzx1bsZMEiwH2njGDaVkhGh3uADQw+RmxXr1LjMSTN/ru1bhyUurtGh1LmOx6hV1/uj1qqluxDMA66LjhW5n</vt:lpwstr>
  </property>
  <property fmtid="{D5CDD505-2E9C-101B-9397-08002B2CF9AE}" pid="36" name="x1ye=129">
    <vt:lpwstr>zB+/+/ZidAY36IcAfgeTgik3QlOBq55zKYS3vuTQ2mjCGM2tR2LRrUStZU5PgjSdbVGJmW+z4vT25efT182WPLm5aefAsrRn1hKGV5NxOmxOdJfwEV8B5ABTmGMzT11KaruIPv6ffQvG++UEMV2No8uI+D2Zhm80QxfNr0v/fuUYnUYt3t4+Wej+7OCYgBAaHk8pb564EfQnswA8vK9tdOr6nZCQVzRPFL2VydXSggOJAQ4PB8pAZLo4Tv56wzK</vt:lpwstr>
  </property>
  <property fmtid="{D5CDD505-2E9C-101B-9397-08002B2CF9AE}" pid="37" name="x1ye=13">
    <vt:lpwstr>mRjg8ISzI6EafFS572MOBSKA1+sVBI0tL5VEDIL0s7y4FB75Y8QeJej4G8t/ttCiGZgmJsF9C2Vxaju5lRqJPIvdS/R1+dQKyIsFvEixwSZ1orgmfonlPZH3TFyr0GheEnlVm5Q8W38gZtANoUFgwl7EiZMZX9274RZzytVMbkHbJaVtO2Ql5B+97YVBBDcGCp2yizTnrpjbsj4zUgMSGc+BQ8zyayjeVB5neXVIuJdqBcrHwiUFfqOh5h5/bO+</vt:lpwstr>
  </property>
  <property fmtid="{D5CDD505-2E9C-101B-9397-08002B2CF9AE}" pid="38" name="x1ye=130">
    <vt:lpwstr>oa7FIPdIDzI2lEu5W+z37LUpMvHmuBLigNsH39QanTaWWBvSh1bU13t9JkCZJtWO+pmoCZp5vEYMxi3zPRkCpNL2lsMJkfZ+/wsW5WZ9eSHkEHxuk9pFaINZDaTPX4uMWSGM5peF90bpVp6MSHv30+UO00WKr9MFsl6ecYCbn+Xjk+1Y6FHSvYzTTP1uwv+pouf8VCcD1hDvDRRS9u/Gqv3pdLjxSCamETIglSso/pd/wq1wI9MouRfHj9yp5O+</vt:lpwstr>
  </property>
  <property fmtid="{D5CDD505-2E9C-101B-9397-08002B2CF9AE}" pid="39" name="x1ye=131">
    <vt:lpwstr>fUXPVIyeUFnaVJspvInLLVEt9xVAP2O8ng3se+1daXcFxHv01fBsccB8OW7+YDx/dqO+5NsqPQmmzbi810zkvDOvqioa8tbXcs35162IytgxtjoH5ttgrXvfskRcdMLGrPkVLcDYOp2Y4q8oQVSV2ngDTyzd9HxwfTTTlWxlF32GzBD/nFF8EcysHXM6sjf/HWIGB7pg6q4naxioBOjH+304ySdL1KQwyKN6oEugUq/cOpKfeogPvcIN/wUfGzO</vt:lpwstr>
  </property>
  <property fmtid="{D5CDD505-2E9C-101B-9397-08002B2CF9AE}" pid="40" name="x1ye=132">
    <vt:lpwstr>XoXsncDn6TZhM8FcL8zcNCNdTKuc5IhGWIc+VayQGsN9O0cviqE4VwSFwvPxBnlVj2nZ79htD/suF23xMHje1i5Iaj636w/TUl2oZeODyiBgZ9DnN2lRfS/XSWJg6D4xVVvdQRpSGsepWf1aTv5QIGa3V6FmT6+c5Gis3x/H/RpJFIDrPKKLSscBe8ujadzEtFIyTo26clp6rs7DYICgKlMKRxXvgC/sKGQrhrKrVQhUqBei5+xHz85gyvQZGwu</vt:lpwstr>
  </property>
  <property fmtid="{D5CDD505-2E9C-101B-9397-08002B2CF9AE}" pid="41" name="x1ye=133">
    <vt:lpwstr>XR75xpNzhxpEvdeshs0sWhSmaYsO0wcjlgo6ZKQnwYEdjyAipb0xnFI4j+b2050PJxGXLIelbISG4/iieV6ouu9nMulDZYbFuI9+F79SzMBndB+JeDsb4GRxsxc92Ltcc5rmZ4qw0Yp/NzmIR9HjRr/xxzyDABj0NolpgMHMEPE4K+5Si03QzHtMojadtTIw6y6OHdJHN/IJ5GhTOukhQdzOzl23sVCM1chmRWTY1ABCuSo1/FZ23doNAEEU/iI</vt:lpwstr>
  </property>
  <property fmtid="{D5CDD505-2E9C-101B-9397-08002B2CF9AE}" pid="42" name="x1ye=134">
    <vt:lpwstr>KcSnLOUXRkEDmHr7fcuLKOZJiZdy9a72pCZZSFhytdo2kiZG5jOkxAqXhJPu20Nhot26ylIIQ2S7Pdonzz6x6b7+PHwOHH1RV9U51SV1bYkhENP1yyrjiE0fS6lb3VGVkphjzx893V6KYTXIAX6fee6w7SRSHN0gErN7oRDngyxOzIqqiyD+E9N/rYOWskQWc/SpC6t7R1N6brAe9jb15V7pXbu6kC0MO5BLhRCEnjfvcE/bWfxup+HN8/JZM6i</vt:lpwstr>
  </property>
  <property fmtid="{D5CDD505-2E9C-101B-9397-08002B2CF9AE}" pid="43" name="x1ye=135">
    <vt:lpwstr>mKaC19JSkEAqn0WcBXvfa9MYvkAZ1LaX01iMEKqYIpaTAXF6sic0iebi7ybmVcnKdCzhMbQH9Wk4R3+rEdT9/pxRPOOvMb3yPnQ5PhfGPmXK5xKmuumDZLms0TCLhxQ2ZOMdLtvH1C6LYrjzppAZ6vRfBIsDckPL46lyeaw2mKX9tMEACLsAgQIAn5EI+ncnbOFPc43/LGuM+kF7JDUHahPHC16Vgaha39S7Q33lvKz8v4eGB5ORb81FfyDXTCn</vt:lpwstr>
  </property>
  <property fmtid="{D5CDD505-2E9C-101B-9397-08002B2CF9AE}" pid="44" name="x1ye=136">
    <vt:lpwstr>JAQUkd6NwLFNo58NovT15bT0Y9Z8ZUDwMCaPXJFSRq7Z/knZbI8ACeupvNudpTuAImdnG/3YG8/e8ID20mMneovi98TZ8UGk+cHfx1rHPNJRiP6gZZLNoq/Rn1rA/B78NLrP6S5ej+BodLCRG46u7JVa/jCf9ijCeQ5iIqeYLI1LdI4ezxQ2WmiRhy5cRDoNMj3FJz4zkSbolkD2cWRA1gj6gzGf6uJ6flSgBhoeJCJlOc1bDYLapYU6BVf5SH7</vt:lpwstr>
  </property>
  <property fmtid="{D5CDD505-2E9C-101B-9397-08002B2CF9AE}" pid="45" name="x1ye=137">
    <vt:lpwstr>hgHp+QCzzCCyuHn71qVLvIqXBZCVx3IzGIlOPNrW5kpG0ZPPsoAYiZLWJyJbtNQIcjPNAA3U6B8fQWr2kySD6k+B31O19eccs9i/ta/HwyJmquXds3ISwtEwQDWulaD2GSOuDkoTgP0kZHy1JyNya4F0N+9iBrjZllqVT0Hg8rkyQiBnOajDocoriKQlEHYZHLB3RfCVqJaQVbz1v1dh0/lRcDCRx9OTvdSBe4aLUcOGybs56+NyFb6kiYs05L1</vt:lpwstr>
  </property>
  <property fmtid="{D5CDD505-2E9C-101B-9397-08002B2CF9AE}" pid="46" name="x1ye=138">
    <vt:lpwstr>2CrhuA5JyBpv3mVdP2NAwJBfXNyM1fysGMsobucAeTo0BBPwTN1SOid29k/KaIg7PJKn1iQ7jug/sUb/IB2h7S6pGkSHMJyLE8RuaozPT36ZFPTgAU8raF9380o2vDP/WtwerojWZPO+SH2yGFRiePOOQ1ur+Rs1/8L/JLyUPcDB4A44rDM1EgbqcMmn7RBfkqVfQM6fx/PNMek+b9v0DpRM2QeIKxlHpzknUncUG60ysIw3Kz+sbq1zPLSk1J4</vt:lpwstr>
  </property>
  <property fmtid="{D5CDD505-2E9C-101B-9397-08002B2CF9AE}" pid="47" name="x1ye=139">
    <vt:lpwstr>CIY5lvo8AZMa8c+yL7BpDrSA/WbcQNRFu6YHvZyfDp9sZhzNQ6ODhBLM0INbca3X52Nsw1QoLeBllpOZwxnYVzzdOjXTbPnLA8g5x2a5XFYoRnwII+3k86CUfVWAESBDeCh9+a3mQaZ963zTBys4MhZgn/JzjeI6UJ24I89dWkL/UQlUTxfzVUW+ecvDDQ7MFUC7HKKOlGFSmw0WaY8ixkwUZbi/U52X0qgXaR2jD3UO/iuIIWT4B+KHinI/eiu</vt:lpwstr>
  </property>
  <property fmtid="{D5CDD505-2E9C-101B-9397-08002B2CF9AE}" pid="48" name="x1ye=14">
    <vt:lpwstr>XqRlh7uZ4EiP12mzNyDWjCG5mY/9XHSHETtSPNE14NuGsAQMDX/u4ra1HiDgWn+uwi7HeoGzmTtBfV4+9TTD3Iq9ChrdkYZVcZLqTfvmyKZHe2Zvb44zTVkbl/7/t5lmOmsPTV8a3LptaCScs+Xd4EYnf+Wi83zERKSheqf7/rlyZ/QSgoNz8INKi34UjiuKGCC/Ld1RYvel3Ig0MmQlutpaJDRnYQi7gA5YbZ7cbcoFCu8LxlAXTpi7pJ1j2aI</vt:lpwstr>
  </property>
  <property fmtid="{D5CDD505-2E9C-101B-9397-08002B2CF9AE}" pid="49" name="x1ye=140">
    <vt:lpwstr>b3+kqZP2XLmCQTOb/sNpx01SEvXenCxykuEfk0vXH7q6ZqlrG3WaloZ4aYDl5yE2hKPsK05S7FkFOmaI46KzTRBXRgF5GuHggVuED/yOvjTBGYBmAYjDRqpSAwJ1EWfQX1J0cxtiplLuNGM19E7jI7b4UC+WrAhWNCCN15sDCVABLloer7W8TEHse1XY4UcoP9wMlCjHaOkBfLGR7/ECxc7yh5E/bsR/c+1INDvjsQoFCbYCM0TnoUJ4HXJojom</vt:lpwstr>
  </property>
  <property fmtid="{D5CDD505-2E9C-101B-9397-08002B2CF9AE}" pid="50" name="x1ye=141">
    <vt:lpwstr>chd91umK5KGtkhBX/uuft2tvPe/v3eDMC/Ktbc9giZ7gM00Jsd+NT1NAcP2ZBErvbZOc1pzw8SKJcnRkhU/hlIKYPP64mcYLkU46GCN96WBypAL8g844VC2SIRPJDj1IGCKYMjcsq5DRWC5AcbEejN/6QaYIblNYBaPRkgFpHQL2oBMqP6HnzmbgOFWDWeQiICwXry33ZKjRfPV9BibqTzXlyxabkjjouPN2dITGXlELmpL0T/+J3kH40Ut6s2v</vt:lpwstr>
  </property>
  <property fmtid="{D5CDD505-2E9C-101B-9397-08002B2CF9AE}" pid="51" name="x1ye=142">
    <vt:lpwstr>iZbWUMYHYDR4UeqShWu5eMbyUe4/t+KNizkj7qWOBnWckTLplhwuQy/cYuk6Q5eGPl4r7MrS5qNCFb3DFQTWx3wyrBT0/KT3E9MEDw6oJx3aK78SHswZZXcdEQpY/HYHzoz1FP6ro/Zxo66fJltgEAF8TLfGhLcrH2W6nlaTzMVLKso4lKPy6Vw93JgHwSbr4tGO8VfLeZl9IAB8kaNtHYXDKwhIlmvg5r7b/58xomp56pKgPq3TPw/8NOe/lf1</vt:lpwstr>
  </property>
  <property fmtid="{D5CDD505-2E9C-101B-9397-08002B2CF9AE}" pid="52" name="x1ye=143">
    <vt:lpwstr>ro6joebfr5K3cB7sBXz0UFG0pIf7KBj+wpYZUjR1JrQTHV7Z/sRBXcAtj2YhG5sqBSTh3yuo3ZX2mdGmZkHPVmSLV9ZOYrUJycQq9bOC485aTxpnCwEpdvIXruV88nsV8THiDl+vrs3wp8NkPzeUP+/JIlwHXyfykFfBhWABR9fnBEaQbTsgVvWwjvsSJIBoQjHRKF7cVBSN6ezgLTDuGyXeayAULQKFqOk+L0AE2nrL2LX7XdCzOBL5l/6k4Sc</vt:lpwstr>
  </property>
  <property fmtid="{D5CDD505-2E9C-101B-9397-08002B2CF9AE}" pid="53" name="x1ye=144">
    <vt:lpwstr>KCAaRG4w/R03duFExbh9FvwW7V1EN5x8HizhbmeUeEIhYW/pvtolsJueOSxc/4jIhJPb/6CRV2wJDKkSOyfPME3iBm6CPMDuShYTl+NFH/Ijruo1vJaiVuOxtiylC/9qXflCWJwYVdCm5SZaWJ2ixL5+6z3B5vMGZuTLPce3hJxwecH8qOoQ5ZWTNGYvgcOAXR4SGlEFyAmO/H8iKwmFbs9CbwpYPtBzGbbolLKUmV9ydQHiwL0hLy1UtqLlGwV</vt:lpwstr>
  </property>
  <property fmtid="{D5CDD505-2E9C-101B-9397-08002B2CF9AE}" pid="54" name="x1ye=145">
    <vt:lpwstr>E+ObP+ug1NO+0JyLZ0sYUd2xVU5k1FOkNqO2qsNWyRMBsEzP8JjqCiYijlu6gs0lpjGGyKyuk4WmuNonwlItnGB5PkO7TTfyauvb80rEb/PiOAcNYEMo+aZzCatxGk0LRontsmyzOipkKzUwiVICrqg+z8nvbDe2a1RRQ6Q8gU/d/zfUP577cyUv84nJeGKrHt6iP5GDhMRR46FMK5/ot5G8d2EYXdu/nM5Q362DQqwISUHwMDe0kYV/RlKnB15</vt:lpwstr>
  </property>
  <property fmtid="{D5CDD505-2E9C-101B-9397-08002B2CF9AE}" pid="55" name="x1ye=146">
    <vt:lpwstr>O0mUYYXjOYR/oRS24a+isNbD8pA5elJT22qMxdPxUXxTQYBoIgdx2LuakMarR1IEJxE5kiPQRLHmO0CYcguA9FEMcBy3sCFpXNms3yOvp0g7DxeX9ENzJdGygZFxkehzu44Bjz0GHtwNrQbMu6/kD7r7Q2a99KIrGl0F8tWv1U7LNwMG9VtkzBCCNQnW5hjb1eRNUsH7zr5bEEdiWOfn46QNUDTaVWm8OPYxjOPIDfb4rHMwpCMBjxFTm39mnlg</vt:lpwstr>
  </property>
  <property fmtid="{D5CDD505-2E9C-101B-9397-08002B2CF9AE}" pid="56" name="x1ye=147">
    <vt:lpwstr>bhXlZ9BZDFV4enwGoMo03mtbbWLnROiFRxPj9cUfuRhhu4s6kdkTa/CXucjK/8qeCNKRvG2AQ0EQJlqJGn8al8HvdQyvB9nXKOvW5PEkoHJ4TG+tGdT+7c9fsE6EcuqIPYBw3afI9MrZ5Qz1gjwgTWIQAIOqu2oaWtaTXY7GUNJTok85MBCOYIzOAqBSQMxXfVDv/05X6j6KXDoKERltfvw9sutdjaxu9D0K8uH89QdZ+nGjz9tsmnSF3hynsis</vt:lpwstr>
  </property>
  <property fmtid="{D5CDD505-2E9C-101B-9397-08002B2CF9AE}" pid="57" name="x1ye=148">
    <vt:lpwstr>SRnlYe+VKqksMcyNpHZJ6aevQHnGkFg80g8PfcIUWMDF177cRS48DELbnXKV8NQDn5hM9J4BR/CqDvhYdJJ7XH/rj0ok4a/SwbDR/x/joNrnKzkvSLO0iuX7gMSEOqq38VHoIqXLE/882VjJY6a0US2+l1xnbsiNfb5E60iOjJNS8zZyPMGlk3VhilWX6buT6LXfF7QExcLigtchJ9hfWVG7x+LmqzdKsglu43Iq+5W7YXWwchFyJ21SAI2N1NF</vt:lpwstr>
  </property>
  <property fmtid="{D5CDD505-2E9C-101B-9397-08002B2CF9AE}" pid="58" name="x1ye=149">
    <vt:lpwstr>WhWyKNxJc7eT/LxiKjI9JtZ1tMoIGHyHwHbLbFUg7wsrvDtZ+ru1b/eGsemsmU8PW0tm00NNZBL8eqO42vb6VWUxa6EQRSgXtHg27hTslmsqVkXC8Zme9S8K8/hIOe5jhxOMLDfYgRB5egbNveGzUMueUBn6BNnNpRx1+uZMDpT/Lpj2foZyWYhEs5TJ96Xs3EmNtndWlRiA4YNw2d/3GTLDwog7W6AiucyOroMVk9R7IpDOVB8lHSweWZg1WxT</vt:lpwstr>
  </property>
  <property fmtid="{D5CDD505-2E9C-101B-9397-08002B2CF9AE}" pid="59" name="x1ye=15">
    <vt:lpwstr>suSGgdeqpbEOh2otI0flTdwh9HadOW5UyQwwqG/sDKxBXrXWdQUIYCaBLdRyBX9QhX7ffyD/fbN6DSm2LBSx96crLhOpCTsN7h/oNjjaW/bl8y3BuqB2y8FvhLCE2G2DvUau2KMCnKXfgLdTa4DnMd0krnsqebHxwlTlCsQ5KT15fVzmrAqhX/x8dKb+xBp5+7UQyFpGDmMrsFnvq35EXbP8dY/weoeOeeLDvBDoOdv/zXvR1Q8BFC0uin+GIDm</vt:lpwstr>
  </property>
  <property fmtid="{D5CDD505-2E9C-101B-9397-08002B2CF9AE}" pid="60" name="x1ye=150">
    <vt:lpwstr>ufs7CZsLPGV9FVF/zS1QK5XKIoH0YLhNsNZr4EpJNZaypizrgMSnPJrcXSahitSVCTUbcqatuZUbakTzM9q5afZQZTm8y9+hKdnR07fuP3e2nVnUT9SiJtMYWvV6FIh+sf7NG2zwGzLeTzWVJ5/2dm9C3ZwlwOGaahuAxM6jIWvOLdrVVIRuUwD7sHBV8/8mlr0Pf+WDwjWVdI86Pju1UusEiqOZ9z3/IdSEakhDAMB5pCmoc9+q5DEye8cdcnK</vt:lpwstr>
  </property>
  <property fmtid="{D5CDD505-2E9C-101B-9397-08002B2CF9AE}" pid="61" name="x1ye=151">
    <vt:lpwstr>X4xS4lAR50xuAmMECysVno/3j2U7/iNQdUMMRXo4b2Ddlc/7R+Wz6KZgY2EGV+o1gbeH96jJapcfrVOpxrQ+kLzqj6SXq9I9m5gku98WC4ykfnJ01Au9579Z4E31fr2GRlnRuTCD3J+zMq6x/NCgriGBDi6aiwwdMR8o3wkYuHrckR2XkvyReEnJH5E0iAvmuCK1OEBkPd2+5KEZeEuvYQesJ8MRppkLubGeehvvm2hAtIMCUqW5/IxYDNx48Lk</vt:lpwstr>
  </property>
  <property fmtid="{D5CDD505-2E9C-101B-9397-08002B2CF9AE}" pid="62" name="x1ye=152">
    <vt:lpwstr>JZqA3H0/y4PFUVt81HX++gPnlVqsPbKZ6vPwu86BuxdTGtfkq0wcfgsddmQhS3fV5POfQpGvEFhcGVJ4Mom+FFSYy1HklbdEJXUzLd7+L6aJHY6ukk6yqPtSvbWJ0laI9wYd7StGmfGQWFRL6MF8ntCE1CN7Tw0Ml3qMepkUQ/DDcGgjefTMysSI3i/lrB4zixwNpPtwooPM4Jtqkw+RckkyIbn3y9P+Sna6VtyC72oeo1j+cq7P5Y0g4stpjzx</vt:lpwstr>
  </property>
  <property fmtid="{D5CDD505-2E9C-101B-9397-08002B2CF9AE}" pid="63" name="x1ye=153">
    <vt:lpwstr>sNTxq4ZFnSuEwj/EllPqA+Ba26m8ywBjBClCVx7ydmOk+AdZ9tYsyJ093O1vAGNemZtHdy3z04Ec5Rrkx+YxuKZ7OKUyNISfLXRASck6GP1q/kZpJu6/SEO9+PQ8mN5F0mISdVf5BJrQLCeNuhUfUAjAwK/Ewe+udAF+Rv9pFcX4MMryndDRcIpEP4LWfQfCWdma0ZdjLWmpz4SCp+kh9OcaiQ3AvWzm+lDPk9g0drbla8Z5nuxneb+RUZHaSi/</vt:lpwstr>
  </property>
  <property fmtid="{D5CDD505-2E9C-101B-9397-08002B2CF9AE}" pid="64" name="x1ye=154">
    <vt:lpwstr>iIrq3ick7Y2yEahWVekAe0fL1jglQSGiMoQaS1RxvDmAeOF+5TwUas+RF+g/dXN8iSw7uNMnhkBea3d2Ekt2YiX+1xvoorAupqr/rfu20MkIxLn85ZUjtE33/PJRvLfQNugI/dQvFsTELcGEiG4AtIogiEDz5JfMPJnH3+SkZSF6ZRQDU0HOD81lawPERQklHK400yQ5G1q1NZOmDJRXqSV3NCtzHzwxA2WGx0hWNZBkpc+aZygHXaonxwB6UTF</vt:lpwstr>
  </property>
  <property fmtid="{D5CDD505-2E9C-101B-9397-08002B2CF9AE}" pid="65" name="x1ye=155">
    <vt:lpwstr>0i+PYGsAdYfNa78ZrCfhfn9rHUXekeiJIeDaPjqrMLVoQcfjsehAvTmF1sG7rlgcXOCZ1B01ryal27DOdSAA8+0Ydbnlikfx1MJMfxxS3imr9NMEWE0w3odNKQITOGy/mmTXmyjk2GQ3ojemCYBYOyosX8zxDPpCtjzp5JQRT+IdES3bNRpLPlga6gR9ytHrttUq0gXgDta2HeSoNg6JOhApawOXmCMAtb3UYsEezYoaTmLGQHa8wqakiYYGQSA</vt:lpwstr>
  </property>
  <property fmtid="{D5CDD505-2E9C-101B-9397-08002B2CF9AE}" pid="66" name="x1ye=156">
    <vt:lpwstr>Z+WcGgD7sNlbLAeX7uO/oHxvocilxWM3ar4iloDRSh6M40DusLB0+/ej+aCOANgx1Z9TvcSG3Yn5jVqqBV8YZqyVCTRcYziJwuMKD798Qw3Q6E7RGSAkpqUNBHPaV18+zMZRqWXuLmGH1hoFXlBWNBEYIMinucvqAdliqMcDbhnm4VdsFSPEltNDmdjODkCkvlOq50U6RA13BL6ndB3MJxkPfLLKDLXPUXIudYZdv9eoyBYs70YB/0VMmqadAuV</vt:lpwstr>
  </property>
  <property fmtid="{D5CDD505-2E9C-101B-9397-08002B2CF9AE}" pid="67" name="x1ye=157">
    <vt:lpwstr>e4PtcQs18OvV7hvqLFOknDj4/N4UJTRNxujTLVDkZZgzJB+FOBflQ2JCAna47znM3TYbgbf/1wVmo2ihBhympvl2dRTT55P3KANkLigzrVaSEd5c/W0nkgF/mjuZUh3D11xfVp6YT7AzRDnDCB8aHBxUtWOTt2rpu9r7o1Bl2efu0P5eBAHV8Vn+vpew9epyA6e6uuTRhiWLVfa91piKb3k4LcWuO2UD73dnZDaky7ohs2ZCXK2DCKTCe83KgHj</vt:lpwstr>
  </property>
  <property fmtid="{D5CDD505-2E9C-101B-9397-08002B2CF9AE}" pid="68" name="x1ye=158">
    <vt:lpwstr>2/dgb2KR0mEP8PitDtsevwO81V870ePeURlt2ufQLTztnJB4asuFytPkqmw/E2oXKQmE1jrdErLoyGz7FKhNNtmbDNK8/ifhDMccZr61hXT53ktsJ751Twy4IzhvxLIt66XuMAj64QIf8H+/7Pcrxx87pB2m5v8QWPFzedGslmXxB3eYUP1NGgRBLcg+5KPiNoXVefRaWHUl5nb2RljLrwfZmisTDzLrVXX3qNXE3kyor8MnF/iIV0mUUCL+pjm</vt:lpwstr>
  </property>
  <property fmtid="{D5CDD505-2E9C-101B-9397-08002B2CF9AE}" pid="69" name="x1ye=159">
    <vt:lpwstr>yT7Hy7llkeu1Cb+P1/Ktcuu94/ipVaubmBm9JfJT4YI9stoq2lZu/IigaBWklvN+z5JK2wYu2cbenLeToBq34G9oOVvCUQBjdma3CJfGtgmzVHY9QmZsETKx9e2/LGwdIosf6M282NZIIMkw7ctvy5bOR7L5u7b2KfTd0h/wTRYrSvtCxUgrTZB8zzFFZOwFoo/Z0GlVStRalfnfjJX+GDovkMQgPEYCjJOJ/RU4lY6La06KCoeZ+dAFWqT0ELo</vt:lpwstr>
  </property>
  <property fmtid="{D5CDD505-2E9C-101B-9397-08002B2CF9AE}" pid="70" name="x1ye=16">
    <vt:lpwstr>VNOX6a4/zIkIj7JWmLX/tY4fJNbyVWj3yYmiD4Pvi4bn3lpuk7xF8rRGw5RNDc/K3ZTLsNryWZVO5bRgA1/Nn2kJmZoE4BZNSNqBUB0ria4+KyhLFC5TdxgAtd1V9bG0sUsvjvupWBa1zmgIq6hjid8tTcTu1tbHdfxUZcwYSAFG7dJjnl7th2beqWqevq5Vc85APj1WnYV6Phwwje9XqLvR+s8C7/uxm0WLHS/DkgbCNBpFNX6Xwzexc0nBJX8</vt:lpwstr>
  </property>
  <property fmtid="{D5CDD505-2E9C-101B-9397-08002B2CF9AE}" pid="71" name="x1ye=160">
    <vt:lpwstr>7+Ja8H6iOluc9a9eVzizDoRTbGyI6I+IkS5Z3kTEJZ3wITxBo9gMlN4YpHRRbYrVJYwS4tqegCeCBAnB2pAg2ArFjpO3612J3Jhh3ATRhrkPj7YQoyv/B0a0Prfgm0UXLFqZbj7AA0+vdKYh1wpfOwImiyKJhuN2sVBAaMzNTZVWB0PV7M98URh4mPfr7J7nGkjyEX839UN1oc3dzQMI+Ste359QfvO1ZR4/m+i4HAIVZyuSCkKnV8LRh49xRpw</vt:lpwstr>
  </property>
  <property fmtid="{D5CDD505-2E9C-101B-9397-08002B2CF9AE}" pid="72" name="x1ye=161">
    <vt:lpwstr>R52VrvFb+siAXdJYx0Qf144dAt+zVD7OCJ3Lkk8FruH44X6YmVoZtqxBi7vpxIA43tZN+v6IBCWFZqhYD6AKWctb6UvX5s+/vqf5yCe7XCVCu5I6PYb2K5nVnzTmiUGDyCvupsyqKIY1JZFppgcP+QLjFEz5DfEaO1AI6QDIpg7QE9HWvkKQt+mi0pIq/OUXzlqWSQdBtItDvv6KVq9o0dPGPVME6mJAnDCwNiBYpH0JMYEIR6dIvJ/WLnPj+F4</vt:lpwstr>
  </property>
  <property fmtid="{D5CDD505-2E9C-101B-9397-08002B2CF9AE}" pid="73" name="x1ye=162">
    <vt:lpwstr>tKPVavVCF7yueelTm3ZyAEd5HlbycwJZrqcZggqBIEIhXSPKIL88dRfAfDtJBRXe0r4r+wejv8mtS7tBUyKAwSvrnyUlBRNbnofBoUjQ+M31vz/myOJuXxC39sSI1hXLASpNQzyYpUDINFX2N4FFGuKLWdYzbBqlye8OSJclc2KuJiy1O5tNS884mGlKqoUozJXJocyDEJPd/rJPkSW/jkP4qwklYvZB8R04YzvK/+SIHCE4GWo6mXvWNSVEDS9</vt:lpwstr>
  </property>
  <property fmtid="{D5CDD505-2E9C-101B-9397-08002B2CF9AE}" pid="74" name="x1ye=163">
    <vt:lpwstr>Qd9HLAPrAa6lxaEOHWXvqVFO0SkzcaDKOuDJxK+D7whum3zJO6vcjVgTVRS6ykaZ/KBBrWknqf60lJUBl+UnECsq81J9CP33S3Zw9XpW+2IjgMSoN1yg/UzAWXQJ1YsucKzUFShCHj8YXYy7dbuPiFbMwVEWd2b/x33tM04LBZQaeKFquioTMOe5D7/Gt5WaxcssQiKcNO8TGX4gPMz7ONW+xgLdm3Y6EKvibKN6KEXTywdcH4pNee2RdQ4zYck</vt:lpwstr>
  </property>
  <property fmtid="{D5CDD505-2E9C-101B-9397-08002B2CF9AE}" pid="75" name="x1ye=164">
    <vt:lpwstr>Yj0MhJA+QHZt6DNdEszYaw2fzzWxFHmkcBfRzfLDyTRgEv+75DUj05tXfoF6j2Eq0RWVeHwWAOF/WjoF4Te0kLe7mcwpcqDA9S244oaun8skYTB6JqoE5wGT/NYAx7sV1t9w4s1wUAzpsQw/ppcAxMdl5A/BwZvC040L5QSV3JucSyLw5wUO2FKTl/EzrRiB5RfW5gcltH571tHjHZ+pgNo+3JMiwOhMuS5Y6weHtn0Z3qZ7Z4riBQPLXtXWTdU</vt:lpwstr>
  </property>
  <property fmtid="{D5CDD505-2E9C-101B-9397-08002B2CF9AE}" pid="76" name="x1ye=165">
    <vt:lpwstr>1lf9/Z2dhECYh+PuznyrrEF2VNNRBebMZv2j5m2Lfeq0elkokCAAtg8+NOlcCkhmj2Kuv/wMONONAViSGf4xy6PrlfbBc0uD8g973ZWLI/zbj28u115a7e/T+Hw4+lqoebyQQnbBA4iN995xdgsrnN/2WAPndj3SnjE55z/eZTLvE3wah6j1jsyqObxbH6cCOhvHNcYJ7yypr+QtnpPr6ToDaFlemRNDobPcFZrH1umbZNpKoxUKLMWloN+MHyE</vt:lpwstr>
  </property>
  <property fmtid="{D5CDD505-2E9C-101B-9397-08002B2CF9AE}" pid="77" name="x1ye=166">
    <vt:lpwstr>ZOVWNrZX9yqy7Dfavp1xOTfrbNMyLozOyyTei8MtuR/CO/XayMr9elasUvhEAZmI3SgSB7qBbqPYqviu1vANDpvFCmBfsa5xyws4qAU6uCuO3ZheNY22BIzf1F1OgYTS8a+Qc8BvBNWQdGH71iSdaAQnwZ2e48duzWgdleKsuzvVh2r3WAY6UJ8lzL2LdUhfB5bXNoOridTcLU1g7rwKi3zZtNdeEzYYULp5/iNmfI73u4wTK3LXUuIzfnBB9fv</vt:lpwstr>
  </property>
  <property fmtid="{D5CDD505-2E9C-101B-9397-08002B2CF9AE}" pid="78" name="x1ye=167">
    <vt:lpwstr>ccnJrvQQRAWrtmf/HPUxRuwx+oz7gkEYOJ94QoU+FXbI5b8Jf1dSc5wKS3Z2aLqRWfFpZtbpHXspdbaAwjGthtGu1EHMSBjZeOooVd0o9VKZE5kUWF+XrzhriCTdOBza+9MVDE103ub+rlsRlKNZwN/Xac4oObAFGNbsOTAq0HSNCvxmVLRTTL10xi0jHNpUJcYALPeRUVOH74iK0Xj2PuYGlcHIgGPEDFdng7XZQT/Ty34jxHqmNkh++VZAC8N</vt:lpwstr>
  </property>
  <property fmtid="{D5CDD505-2E9C-101B-9397-08002B2CF9AE}" pid="79" name="x1ye=168">
    <vt:lpwstr>N6iTbNrSqPemocQpo5V1S7efLRBz/uUffYFmiFNJmEaPwcu72rGp/AJypI6uJcCR3vub2iSbvIjL6QTtD8Qafh4FBCKVwyD4F92q+ksk65vgIoJyJE63lfizHQAtCAQRW9XYyVbXbHwgDA3UX4A9YvYHE988wWmYoOLvF/yKuWzo6Xnrw68TXFMDmWv1REVh04eBONbQ4guheejDyOARQxmdb1K23AmVKATidLZxTb5VvcISd9Wbzgx7ux/8DSN</vt:lpwstr>
  </property>
  <property fmtid="{D5CDD505-2E9C-101B-9397-08002B2CF9AE}" pid="80" name="x1ye=169">
    <vt:lpwstr>YWeJiqoKEa47SmqjDRIA89dhEpaaBknNQTjrpcWirbJwTkphySerKEfMxoVi0rNDUicRKF96FdU2JMLtfBugGD/ppihyh5uSuKAkuvoMjmNmQQRjjw73w6tGWWNRFtR7f42jEgHU8y93aqc/S63XqZbAtUPii4FTDKP3OIqlJx8I4a++9FXJj3jUh+v+6rNHFU1cRY2Wqm0tfQz1JY+Mj4JJBZ1fTyFvcfsiwHI5WUxQE6ScXF5YWvI7FZwh2Lp</vt:lpwstr>
  </property>
  <property fmtid="{D5CDD505-2E9C-101B-9397-08002B2CF9AE}" pid="81" name="x1ye=17">
    <vt:lpwstr>T/UOa/lc7G+YcXe/9IKG9bL06iMPycO1V7iXNLvXC/qZLnwjVAhANbZR/JuumqS6NQsE4e7aHGOQWOe3M/RTVQCP0ZJ114ONCPvaikOd80m245Xl3RtH6TzxRI8qjpgpBJekyRSGzUYaW48ck9rz83MMNQcDxsaRHPHthb7s5JV6IYTAto+QxB+8EnONuZUTje9HnVb1quz/o4WYh6ma0cqn3mJ4E3+VHTeJrFuCJQ0gEubDjpN227JLUM4SqiA</vt:lpwstr>
  </property>
  <property fmtid="{D5CDD505-2E9C-101B-9397-08002B2CF9AE}" pid="82" name="x1ye=170">
    <vt:lpwstr>jVZ4Kb+WmrM8QgkZPS4HEMg+gUxDdlvBK+kCffw8tJZzlWBC/GgVoE9RnLJbtt+MajMBMNoNk+a3kMWsEQH3lPP+TtOR/KP7QIpDXlPg/t2Xbf6EQ6DTyGQ2yQtNP+RKXyaZ9hmd4S1nbWrwcwHC/QvnHDewhqu0DOl8Y0N37gYwPCjl7j4m4EwnKj9lVTdTF1Qb8pxqjysyQdMY2L4H+rU/hV0zXtBxUq3PR9te/KIk4c9nMk+yEkemGsgv8SG</vt:lpwstr>
  </property>
  <property fmtid="{D5CDD505-2E9C-101B-9397-08002B2CF9AE}" pid="83" name="x1ye=171">
    <vt:lpwstr>7p3R1e4L8rrigyfrVutbo3loSpqoqVTOAs8DTrz+eClxtboM9gIVRrz2kPHA7LXBXPidwILs9Wfr1eGE7rr61xZxivXzNkwrBvsQGPPyS59XfdQX/CUQRR88DfWgi9AjjD4K4NRI7M8LH9MtAY1SPf06bVehiK3cfrBpHvf88Qy0ZOiKBxEKrnAu68/dy/cikEj8OXYhFsqqDZteEGrfIVFdTKb9aGrKvbYY0QAIg2onqAAR3iA14h0Cqwr15Fv</vt:lpwstr>
  </property>
  <property fmtid="{D5CDD505-2E9C-101B-9397-08002B2CF9AE}" pid="84" name="x1ye=172">
    <vt:lpwstr>JCfMJ6tKt5gzO4Mo9pdoAp2Gw9snPdqoCTQ2QxMIzNcmB1nb0pSaS0J/jzuXQ2Pk486LlJsaRaHHp1g/Ak4PIN2HQGd7+ExmOUlIWPn8ML8P24lGHz3GrJsgVWysTKhjUtorcQVEG3U5oX2GY2/iI+ZlAus9lUTZERNpMcAmv0YvgHwZGKN5klkDBCzl2LyCxiV4Bt5+l7CAsXdtphLX/UMfxPFCA3xeLN5u1q8ugcY0f4MO55wgG6DQ6eTlu57</vt:lpwstr>
  </property>
  <property fmtid="{D5CDD505-2E9C-101B-9397-08002B2CF9AE}" pid="85" name="x1ye=173">
    <vt:lpwstr>m2v7vkEw9LDFeJNge0NxYNeyNVPxKWXKxgTFTeRls79Yufqdt04BvMEZBZ0WwiSBSgIl+kbYiWWzCq65lLbHj8t+r4OQ19q3MToZJOrviqYHmPtlpLU5rEZB4RUjPa+0M+vMngIx3lSJ2xb6RPsCJ0FZxvUVuCo6SXCjcBxxV1mABcqAEq+QXeLgUsv2ZCWa2288bUic0J2Bz3r0TlgJrhxW22u81vA9XncY4X6s0hCDxAW/nc/36LpelwhywgY</vt:lpwstr>
  </property>
  <property fmtid="{D5CDD505-2E9C-101B-9397-08002B2CF9AE}" pid="86" name="x1ye=174">
    <vt:lpwstr>0uiucnpGAc4eB7/K4ljdqHOLk+pMWgMJXAco10xtXdYHVepCzh44l62OHoPo89wNODzlfWgYW6qKR1OKYdkpsZjdvq5qeBOL9mXNdlWNodtm4Qp/7Kd2VPR+CkaI68+Yo+M+cNRP6KSvYcKhcn0+zD5rE7VDr7QAFc+rEm6kEQ2RB8EF9f+rRe9Ks9pebweRcaVEOU2x3ZKZVlS0XRJpzoBkWCKZ4GX6+IqXX5BBbsDoF2A01wxC5PgVAGBygC1</vt:lpwstr>
  </property>
  <property fmtid="{D5CDD505-2E9C-101B-9397-08002B2CF9AE}" pid="87" name="x1ye=175">
    <vt:lpwstr>LHs6RfyTHBcV0wZsPpwOfq/04TPF346nBnJgoshfYrqUgA2KXR4nZZqqLMaITGkwj+dzH4xGn9MvOO7NqDqgoiB8jLOycJJpXr02+QSXajHORF3JQKgM2PZ398lmt0G3Y3aXVrlNgpclNtPJPtQnSZoc0y3W22TMfZgn0lOdiGHUQmQS7IpzdVf7m7yorYnEtR7EEOkmkgg6OR2VSUaqTIrcxOSY3x/EN7uzUsLgtiKvyzLnxzfNkmRWvJVvAb5</vt:lpwstr>
  </property>
  <property fmtid="{D5CDD505-2E9C-101B-9397-08002B2CF9AE}" pid="88" name="x1ye=176">
    <vt:lpwstr>Fm+N/AJqcrkdN6B7hOit54SOfEXMqT0f2DnjeQAcPG+hEBEfPycJWrCdyt9hlLws3s+vOANr3g+IkMg737cOTezR1mm8rwXwkaBDv6BjLStt3gdmxY1cjNttYWWC1f/qsEUxRlnIQKjjDF7CR/mg1fgxW0jzAhgpp6obf21tPwHoHOFsFSinOy8e4Ms3UhvlY+pITXDSdH0EiKMx4YQDzGC9/ivZTdTIZi8usQc1xNPaRfeiyjiC3bDO0owcZkB</vt:lpwstr>
  </property>
  <property fmtid="{D5CDD505-2E9C-101B-9397-08002B2CF9AE}" pid="89" name="x1ye=177">
    <vt:lpwstr>Pr0hdyvyJPOMcVLNF7wBTtg+GC8HXPwtd6qXO3JhTQbt24CvDaOpAFIjF9VOk3Ent1/TndFfjSYdapigl1qOjmpS7iZ3D/+FV+Q3FOQfemp4YwYGmwOdbpCi4FXECWdgn67+I8y5l6V6ZpqKZw9A/r+PQTWhc8MxlAVI0XB1ZHYZEeP9GUTTZaulfZWzKARA4XNgJui/vDFar4m0mYyUYR45sbvQb6r/5B5OfWV2QPOi2j38h73fp2CLEKkfjeR</vt:lpwstr>
  </property>
  <property fmtid="{D5CDD505-2E9C-101B-9397-08002B2CF9AE}" pid="90" name="x1ye=178">
    <vt:lpwstr>dSxJ26t69t6RTGkXZPLsZHDtNhSsTvnYSBzJZciAoV+kyXMWaRqGQP5ZVi3m8NdxdU7voqEwgoHhwpTAWtfnjNPD/ZoFWKGrW6wUGXbeC4LfiG8Ma1Z8795C+wBG1xNnQ53e4KVGjxx96EQQ9FCNRjKIWGd3EJ7Vvb+9AN9w+E2rREzuwrDWZusWwJxgc+854dWKtDAoH17IGoPUJm29aCMcBn0YTEc9LZwSmgS6B+K4hRdC8CjszLx8ZfrNLND</vt:lpwstr>
  </property>
  <property fmtid="{D5CDD505-2E9C-101B-9397-08002B2CF9AE}" pid="91" name="x1ye=179">
    <vt:lpwstr>lNoT4z1VcGh6gL7bUHFr2GGUociK+0FO/hKt8DoG7BPOmGFiAuYSWJ0I5lJso7Xv2JXO49vkhalsexBR1IVDaF+JhfoqwpyqpClhxsGYF0fHKQLL7UBl+4LDboIe1OJKbzYfQEf9Hgc+M7mgMsbkkZYFpwpFY6vS4Mlg1XFwcw3Mk1B7jazbLUkIPJgLvINchxgbVMN05dU+w5xVlnQxQ5GxYsATvWcxwlxu2J7ojqD1Wwnb2L7zjJRgHsS0hVB</vt:lpwstr>
  </property>
  <property fmtid="{D5CDD505-2E9C-101B-9397-08002B2CF9AE}" pid="92" name="x1ye=18">
    <vt:lpwstr>Q+RdKXSn9qf0mAeYvffL7uuBineazd0A8A1rQqE7TeLbp7+YN7flYek6qx0vUOcFbZrPmFwW81xj1JpOaej/WxbqCmVzvzqQJWhmqMENDpBO1PQV13HkiE0ALlp+tNaDbgIaOJwtCKs+ifH6fzEe9y9OMwU2kV6Fpc46ZmT+54tp7UomEHoV5tMNZ0d7r3g0PtbtV2MlypqCQ8hjXfq2njnvF1lDi9wYQ3/c6uN0DLXxU/34YRo9Bu9LGoDM/Dr</vt:lpwstr>
  </property>
  <property fmtid="{D5CDD505-2E9C-101B-9397-08002B2CF9AE}" pid="93" name="x1ye=180">
    <vt:lpwstr>qhgAN3G+8DOBvMkSL6ONq6zNtRB+7zbkYefhs7loXJXGGl2oj8lzFolxnnC4/Z6KJ7kT0xZCuymRHiW25A3uFbSph8cLOanDA6YnZ/YuwNlSldW4KEH0JjEkb34wNfSTkGkPkpdePTPqMh/NnXN5mYpwz74zhp7J20dBw0P3B4StWSdwz4pMNtuFE27t5XibI/KtmLlQnTqds7Bckbsu/fKoAchkyeZAloeaPyQ2PYvIvLTOpM+vYov5pM/k8Rh</vt:lpwstr>
  </property>
  <property fmtid="{D5CDD505-2E9C-101B-9397-08002B2CF9AE}" pid="94" name="x1ye=181">
    <vt:lpwstr>v4Nx3TYHoHa2O1Xstb4HgeIJAXOPSmIGUrqJB3MTu0FGV2nADV4lffhF3jThRNFIwy59b+DibAcQ3AMJCwt9bPlfYHDX8TuOOIN/YW9yx7ifl/ODizx83baUY1Jtw2FSjn5DTZXz8huLDaN9skb9sVpdhklXNBEvMyUVujxUd/V1KJNjjfdHyCMsvX5ZbOttFOx2rs1hW9TtUj9C7wh60adPw3QRvuAPteOlQZYNx+7lkSmuqJgKxq7f05Knv20</vt:lpwstr>
  </property>
  <property fmtid="{D5CDD505-2E9C-101B-9397-08002B2CF9AE}" pid="95" name="x1ye=182">
    <vt:lpwstr>ywKcKkuGENqY8/cnNl862KAAvyzsSAeXOOdks+i2R0Z2qBnT1TDlZf4PBdtArmuswZFn9eRfrW7V1BcES8l4BzGK+gaOXqF4h8H2w8PpkWLuBYeSG4nAABZqKthTjCgfxR1oTvyuheAxN2Wxh46gSQh30ZP5z3Hi2GEOuIcL82JpJlkvT67entGtxg6FLGJGeJ173wMd8SP7bFlfkg+P7ihIsIcePaJzFVf5t375hYCmGc0v3Rz86H34/GfW5Ko</vt:lpwstr>
  </property>
  <property fmtid="{D5CDD505-2E9C-101B-9397-08002B2CF9AE}" pid="96" name="x1ye=183">
    <vt:lpwstr>T/ZcghMohIdIcW1GKrgDBZf90PHl5KCGpCZ49IDv1Rea1nT5slxP6qwbkBjkkvqXEFAAZaAj35E24gU1ZJFO+H23TOv0zlYyTe3bH+9o6JwmnMPITEt6NMial+1ntWsdHy9+ojXo1UoIxq1qyB2abZ3kFhA/hGWJuPf34w+zsY6plqFPcsAW7yUl8sTvJPdORSBaoGI8zqfS6+GZn/yf4Og6M+LLtjHQtGXnCZhPe9vurkFU42mV2veGy5B0jkp</vt:lpwstr>
  </property>
  <property fmtid="{D5CDD505-2E9C-101B-9397-08002B2CF9AE}" pid="97" name="x1ye=184">
    <vt:lpwstr>R7rtNJYe+J3GKhY9hXykFPn07eMnJpguv8weUmzH2KpBDYenDlZP2Sb1t/013lPtAokof9lN9Q6FAVP2RjvJUiktZL8KWtzAb4YXYgFjsV0PSwhgVYBIv4sToPczRGQ19OwVW0yf3W/5+Rp0ulf1logTrDxVK/88thPwJ9J7glLTOAnGIhcdDIUnfVxB3lfl3NudyatjqhUDk8oLO5lmLOUckgSzfZbPMtPRPvoNHa4aFDhvffM2Ow3hq1GEWvr</vt:lpwstr>
  </property>
  <property fmtid="{D5CDD505-2E9C-101B-9397-08002B2CF9AE}" pid="98" name="x1ye=185">
    <vt:lpwstr>j+HrvCOV4qdIUP6NnGrr2Q13dyGhvWY9gOtTaU6phyrL/U7YU0TNB7/B6cj3i08ZljpfidErkg9un89c6QQUp9/gDxDiLdW3So4gVTXkFJQgV+aodWJMhSRTgh6AQhRgDFK1yFGKeb1MhFAOjL4Oz20p+nFlIx1E3fq8r7gjaP4viq0T2ubMR0T5nkdE4AVaQ8FNSXz27GIGfpuz0ooZCKf35emJW4yWSiUmhimYwmo137EKHWNhxG9EZE/BGqY</vt:lpwstr>
  </property>
  <property fmtid="{D5CDD505-2E9C-101B-9397-08002B2CF9AE}" pid="99" name="x1ye=186">
    <vt:lpwstr>UdL+3bM55Kg4qfB+6YHdfyaTDDkLvZUmvrTP/GuvVS/Lf+Km7U98W6iyUvEIw8+IqigOD76fWY/yz/K0uoXpBl/3BSptS+8pUcWAjcrs36E0AGJ68AFCJ3SrhtHE/5oyKFDve0Gx5j+niosrGMWWFRH9LEmJ8pvua06KVNuThDuHGE6dO94l9m+2hwuV+88KbgQmZ8AfOib2Ela+RNv5rQgGCPN+OHbfVyOV1cCVdvq4LXoHyshI3wo/lJ4+ASW</vt:lpwstr>
  </property>
  <property fmtid="{D5CDD505-2E9C-101B-9397-08002B2CF9AE}" pid="100" name="x1ye=187">
    <vt:lpwstr>bOVp7kVGu3/wsUB9LZ3a+2Exhk0E2dW+/1HcAATFN8FBzH2LTozaB1P66wbZxM6s6iRJNBfwzSnpPLjkQPA9dneKWdl6DR+kGRZ+7RbZ8EsBn6OTtH1rHJtmnYKe+hlkugFxtaAp5+BDZAQtpRSqk9jDey8yVHXY5TLWR1Mw88fWn/0q+SQmptZnzTkORqVuv/RD36ivLKrj1K4VUOhURKAXVuDto591znVZ1Zkll/aVCYe/x/sesYtfqkfzqFb</vt:lpwstr>
  </property>
  <property fmtid="{D5CDD505-2E9C-101B-9397-08002B2CF9AE}" pid="101" name="x1ye=188">
    <vt:lpwstr>dGsQ7pCCuyLHCTgi/OTpKQpTrH8E0LnXMX6NkMymxoCooAu6Rxf4e0QwbPVdpv0EqbM/ZbrdVygFXfOMG64lWx9/ix+8Nrb05YAapg/eWtlvdny1Bxkqxx/E6nY42oIlW8pvrCKS5iVIe68njOD9GL7lo2nJpGK5hSs//qjTATT35MDszA2Yq+vT+x9tV/pbILoAAA==</vt:lpwstr>
  </property>
  <property fmtid="{D5CDD505-2E9C-101B-9397-08002B2CF9AE}" pid="102" name="x1ye=19">
    <vt:lpwstr>7BecLz5yBOYWjoe8wHRpra3buGXmRu+ek5LFtGsEunL1x4MTCxIYojXf1YuoaGjUJxrvs/9y3JOxvrXDCncSq97E4MaprbTAivUFlU17I8/pwsF72lvE3mu3QknCIoe4I2Kj1pBCDO5sqzLB+aO+6OTai5YH2TVP4rMZ5RJ6sHnu0cdW9bqzhipkAmPBFE08aUD8436fT4s/FWJV2mF6q5/HDxWvcbphYTkzRIeLOgD3Gv4ROLU0V8kgcoyjlhw</vt:lpwstr>
  </property>
  <property fmtid="{D5CDD505-2E9C-101B-9397-08002B2CF9AE}" pid="103" name="x1ye=2">
    <vt:lpwstr>bs1E88Mw/PJKp5FBjl3uJDKyGrnjLFFEHvsJrQYAaf1S6O3MQyfUXDypHftmixFhBTNRns39VgQHCAKORIse2lCLfQZdQ+s7NhxvgBlmqQCjG1dncaKy1GdQKj8cDBPnIf7bSj+SmjoF6lNueJuOeihSZVik08lI+wfWsD3t74vQoUMhCDIAFq71iLRK3zHtIzQAVX29ji+rLVGx3E3Q0IRxasj82LeqN85Cp5y+l0yIeGyTxR+gQUQZfX0jFW3</vt:lpwstr>
  </property>
  <property fmtid="{D5CDD505-2E9C-101B-9397-08002B2CF9AE}" pid="104" name="x1ye=20">
    <vt:lpwstr>7wi/ieVh2FxrGTCtDHg+/B3DIe05fLnDO0fgZ6eweXFXa824eWUqFpiYXxrvMBFRD1nOsOvden6qKESCyvjS782C+maoNEAIO0hNAL6t3PrC7I9k2+B9HHibw1LZjourAF8nuGeRlTHBT6+HGQ+BdYloGw4E+6AuCWhmENmNiWoLkzkz7xxGY8+8KdFQkb25uDwy6mr04RlQlbuG0YdRaXbzRxxBwCVeSfgYSq7xoU+PxA1mdEgJQyxCXat1btS</vt:lpwstr>
  </property>
  <property fmtid="{D5CDD505-2E9C-101B-9397-08002B2CF9AE}" pid="105" name="x1ye=21">
    <vt:lpwstr>Nxxzsij+Df2R9dzT8oBxJ/ZNUghH2iqpmwSOeiFYMDe4UX/4oXIdztgLePHgAxZKgHk13Iu93oczYd3KVo8CGToYa5si7+m/U8BlWUtDanvQCbZ4pVoqn+QZyixX+rnF2lGTpqpr2YNlFqD+F+VAn/rOtEzeRAUjZuEjoXuag3/GkWG4pxNoMIzVMF+q6SRMaNzaBYWqjglfGMLlWXaR8e9Rpga7W0ThZVRhIEDLMqdzL6FYfGXZU3ee8fzNXHo</vt:lpwstr>
  </property>
  <property fmtid="{D5CDD505-2E9C-101B-9397-08002B2CF9AE}" pid="106" name="x1ye=22">
    <vt:lpwstr>kkvNekMKEio9T4071Uo6qiuBBIPWE/v80nXxO/WjO9RtkQ7IctL733eyMVY1dbk1uCGB17R9ekhQdrDaX1cd5fPWwrSBUu8ZXF69gXqAbhn0kQmuvYmEDwtoKcq0vkHZUKiDkt+6Qn6TWFcYBc8jcAnMARb36Qv/03F+qFhJCF3a7aTSC1d6FE2OIl3x7grnnCk9s0EkbCj0f7956zExuNv5dI2rkpLhNIs6yFbOzYMws/BHBEpkud5SvHXt4Sr</vt:lpwstr>
  </property>
  <property fmtid="{D5CDD505-2E9C-101B-9397-08002B2CF9AE}" pid="107" name="x1ye=23">
    <vt:lpwstr>Ohahlp6ggTSL+cPCPk/Cp6dGbc0fGf2+l5vpVZX3U29LOYF09JH6sD/bhKDWsRCbtFzwcaXgGnYd5f9uJ+GsR8sMMZn8r1ARenCxzOwp75f+EJ8HG2O4g0XjXLwRzypsJDmAN9bSelssTUjrsesHDBZM63zinKd268oNGWVUUEkQ7RuFGeOgs6dZNbYXwlqv+WqqSWVnq+fjSnyGUXNXEylbgVbdRCe+z+yMA+t1Hp0+esnfy591obE9dz+cCWd</vt:lpwstr>
  </property>
  <property fmtid="{D5CDD505-2E9C-101B-9397-08002B2CF9AE}" pid="108" name="x1ye=24">
    <vt:lpwstr>JKvtAHmYVf4ihqFTqwQRsfeM3OQ3NSE5nr43aUqRPVXt6b9GOF2xyyBnwGP3l1rRouZWLoSpsl6A3m0L3UYJper9cfUCYjwSr5VKKdxQ0/SXSDd1hmtoEYtODi4utTACOns3adXmH4/c6968OCjruXKQ1QxL4Qc57f7yHcIA0PFrabZFfgOFNTiknBKudq70p9Lqn0D9nQickqhBobDs+XgzeWLyiDmn+aO5bmXx/qsFd4/csCq5yA6hYqWy/Tf</vt:lpwstr>
  </property>
  <property fmtid="{D5CDD505-2E9C-101B-9397-08002B2CF9AE}" pid="109" name="x1ye=25">
    <vt:lpwstr>2lkQ3oXVZHr/HMESLAvHeNvEx5OSExJl4I+CNBK5nx9cqyeRHz2Yc+KPd5oftx6+Y6HxTEWAWV4gglhX5dR3jVSLfDLwSqHIMKHXyN+mrAab8V5JuLttRKOLrRrwD0xDoCJGnYgSX4qXlYfFx3zawCUNA1IO2D3RPP+G9yXlKpYezmKLAcaVAQJYXRizQm+xYIFjxdOB/5Bj/rfO+ApdrToZ3SlERdO9IDPw12rBSRFyJzAscGJ8wF1HSTFf+Hd</vt:lpwstr>
  </property>
  <property fmtid="{D5CDD505-2E9C-101B-9397-08002B2CF9AE}" pid="110" name="x1ye=26">
    <vt:lpwstr>j9wtISymw310BwCeDfBIZ4J8WBGx+UVIB2vpriav/O+aJQycnK0qwRIsWi43YS2ayhXKqOWFc6P1/kMNpOcyCc9YpHZVBpwzQY0AHWAS3iTWmubfFGYo298RP1l+kuQYqarF+JKVWEiWMeaN5bN95SaSy6a+83ooXSeX/ENxN/PlZNUZeDSBtVUXyr9wXZM/kyhxReSQ+Z7g9pKGrPIZcNKw2cysarSRztpw/UFf0IUb/3X2hXQR/H7PdI0DSBM</vt:lpwstr>
  </property>
  <property fmtid="{D5CDD505-2E9C-101B-9397-08002B2CF9AE}" pid="111" name="x1ye=27">
    <vt:lpwstr>Y8QyyDi6xXIdPH6A9U/KtT65U9zYVWepOHlgQJdyb9Jkutg7NB8N8LEmj5Rapu5DCPrV9Qnm1Lo0MqPtDzs+zXei/wyVmb/GHJA95870481SoiN71QxtLIug+LCBh3/4+KtJS0tHhqDzQ/dcDdBHIeHPKriGQR4taFes5d9S65qrIEltEtab7eKxXgNG7QuswpSeJjglkoPpmhZ8jup5+PVmSZo+eNjIerzmj4GB9QlcXG7+U9o2YaqGHbYJvPl</vt:lpwstr>
  </property>
  <property fmtid="{D5CDD505-2E9C-101B-9397-08002B2CF9AE}" pid="112" name="x1ye=28">
    <vt:lpwstr>7ZICAvj8sw+cwM81mcnB2nQWQCpTTKbKvurU7KircZHxt21z9yuy+/6VBBaBDpIG227+KdoGE3pDYgTlb27wK6iRuwvMdxRDzaRt79Y/quE+hyQEOgy/aB6lFqv0v5y1HCvp90aXnQoRsHufNOzp5M2FFP2JrJ+IbHRb0uVfsNf3h7/l5khDEC7oEayRJurzL0FmrjZRXzte4afBaq0mRp8RYVfZ31ACUtRKaCPL3tWh3q79ENemfzzXMccmZY5</vt:lpwstr>
  </property>
  <property fmtid="{D5CDD505-2E9C-101B-9397-08002B2CF9AE}" pid="113" name="x1ye=29">
    <vt:lpwstr>lkwmIdF7IQhEeLKzw1EyYePVE5AFbh0bhcNvGgf4jbINWvzCwSYq0EWunV50sw8klB62L8BTm0lr1K39fMZzkiKY28+J8g7x0L31Sbd/u1WEclhprvFtwBPCMCQ4A6XqpZAg5m4oNVez6BLsc0swEi6+Ja7EGCUj2t7VxY6PM4zBgYrbsmZCNHM/NgSvgVzP7UYrTSdvgkkCWdad6nQIg0GJSltrGFWunHNRBsQvizUwBGG96q5Lxle17kPr1LS</vt:lpwstr>
  </property>
  <property fmtid="{D5CDD505-2E9C-101B-9397-08002B2CF9AE}" pid="114" name="x1ye=3">
    <vt:lpwstr>t7tn1oLBTaCIL1SJQ4F8sPcE2MYP22/1T0DsMEGbBnJpHeb+iMH4HrvYz7c0rCdMhhmma+3jcBDEL+Toh+GuOuOgAEyuifkKrBIOBdZhyFVih3B5AzcFC9cvks/vRBiVYGlV7iwBsdUhREqAfgDLpLBlN19oCiSS4HKcQ4rO5DyTmAeTBVMjeoF9QAY11QH4PW+kPq80fkf2I47VuKPH+wd1/kvBA0SXsn0wVBd74c3He2GaaSdUc4FZ7jQzAzl</vt:lpwstr>
  </property>
  <property fmtid="{D5CDD505-2E9C-101B-9397-08002B2CF9AE}" pid="115" name="x1ye=30">
    <vt:lpwstr>/f8f12vJsxTvxBniEXzbGUPviop6iNSuirfQEBl9yKSZEF+bh5/uVhGiL6q5x1mnkjf/sENaswJP6v+Blxrm6k5fzPOexvGBovMlqU+0oQ/m1YXlDFVXFK7X4y7jlXzYi/HdDJ4tTQLqomxhU40eJHnXqYhioZa91pRhyyHLKgK0DQNp9CLyPv2+Cx26R7f8uPDRMervQmgWkam9RkVa03NRSJmNJxIHi6aCpi7LaIFyv5vOcDJz55sS5c8c1KF</vt:lpwstr>
  </property>
  <property fmtid="{D5CDD505-2E9C-101B-9397-08002B2CF9AE}" pid="116" name="x1ye=31">
    <vt:lpwstr>wNKhno6Ifm6TctS1ob56zTcrhTPiOctGjeYbJSyre0W5qwii4P2P5593ufCYHUyFdvZ2AiF0jl5teT08Ggk6q3zqbf75Zpynzb/XAUe5nZu67hLk2HxYcaEILC1T3+12rC/nBtaMGBR7gGW7gjywcxBUWj0s29OVv+Li+OzF9fzMFQb7L6DQmZrjNCLPe6ytm2fVb1TqRfE+eGWnHkfvg+7zKmKIv8Sl+rPBIWarHWR/BtukzUbmTyuNOyXAVRB</vt:lpwstr>
  </property>
  <property fmtid="{D5CDD505-2E9C-101B-9397-08002B2CF9AE}" pid="117" name="x1ye=32">
    <vt:lpwstr>TA9k46F1K50GoC0T+UVtEfsHt5O/EDiMW3F0zgOBkZhgURgU7Mp8pv1RfvXXr1ri/f+KTGgDqLe35mO3UbLAbkfgin3bKVFlk5DU46BpfFx7+G91slLSCOloY2klzfNmoTg48GM6v/Yjd7iZOII9N5KLOCmHdoc6aWuax+pXWzZhbOApzHCRm2HTA9vEB9D1+8MlG+v+Mph0cExZSI26aFNqBSfTQ9flJBKhcgEGyiCkDeeoXz9Pg1aNDhoDnL9</vt:lpwstr>
  </property>
  <property fmtid="{D5CDD505-2E9C-101B-9397-08002B2CF9AE}" pid="118" name="x1ye=33">
    <vt:lpwstr>dYtEG1/0y/tOaVCif8afmpLbb8Qz2am1ZaAuqNV2ZbSHyO/YlmHOV2ULs7Ci/9SpGQ24qKfUTYPrtTn2yCdLW297Uc5h6tlZBdhWQt0+Tf3gdu7uLh9jhy0AL9ggcjMpmeACDFdJii4MEVLiP6KLam1RuVHymtrByg+XCu1+kiMFQ0JgZYlOhAW9qa/dN3lezOiBcT812S+1hlpQAojlN4vKbPvzh3UGTVReNSX9C4J0yhsqne6filqRf/1FwbA</vt:lpwstr>
  </property>
  <property fmtid="{D5CDD505-2E9C-101B-9397-08002B2CF9AE}" pid="119" name="x1ye=34">
    <vt:lpwstr>bUnWp4fAkl50+3sI1HGClmWJh/EDYiA9wopAksL1bUSmKgFrlR+oQc2crCuV/VVVj6KMPMJU0ecnW5XVOiPrhJ2tzelXtgB+5IpDNrZJ79RTIicuT/RPh7FE4h2EzZvw5nnnwxD+63JewfPupRkmowfmQpPNrmKbc7SHJnHJRDiPXo7Tb5J7TIRMStg4nFbZ/vCDuOlUfYgZoLNlPPVaGIapJTTt3faOFAHz+rv+lNXMMqwVE73Kp3iUR5hFY0b</vt:lpwstr>
  </property>
  <property fmtid="{D5CDD505-2E9C-101B-9397-08002B2CF9AE}" pid="120" name="x1ye=35">
    <vt:lpwstr>IcPuSFB2mNnOG6DXHNqyc8zYY+B0EEmhyOGWGbPC8awuXSxi4tbPOPfmql/gz9TkERr3Lj6FusF139VSoR6jlG5HJvHxez9eNXYa8Q4BIqZdFzgBUa1Iy/6461LEPrDLPzcdKtigGFHQRLDNWbxRxoCvM1QIlmS9c/ecJvGO9+Fi0KoX7Kod6W6RBUT295XlrnImpBpMUewK6iHoc15XZwCdkyPCbd07cFB2/O1zuTGt3xVokcHUccXawl28juW</vt:lpwstr>
  </property>
  <property fmtid="{D5CDD505-2E9C-101B-9397-08002B2CF9AE}" pid="121" name="x1ye=36">
    <vt:lpwstr>pdgxG+jjwoildD3wKDitvoDW3z85nh0m35OQoRriBoABKShDy6VZVDL+F6uN1lhdiktoIN0TzeER5pw2BQtjp4blaOYeD4KPqVkGRy492dOPequyPfytUmzsVmfsA4zjPKfRY1B+7J81iIOMujbk/5Yt7iYHzUOfCgVAgP+mxJC3R/Kvz9Wl34FK2Zw3gAvcRrFZRsQT07abeVwJ+mcgUMZSAqbYGZUXKOu19XTFYXvZOdMwYi9HuDq9s7zFpTV</vt:lpwstr>
  </property>
  <property fmtid="{D5CDD505-2E9C-101B-9397-08002B2CF9AE}" pid="122" name="x1ye=37">
    <vt:lpwstr>79labS4LEM8pQkEBEwrERNut71sFtaczMHCK/khO8xC5pYiYYDkKfpDpl0uPm0a7d+usRSBQC8z31TkrcLIoQff25AqyHCbOKPkHygxV9U8dWAMcd9mvParcGR4zt4WuXpD6YJ0WYVqG8g8OW5LJCLKUsBABt7PHSwEylY1dGuWaRTaGy2Mt/tLD29AITOXkoXuLoLmzkiFgnEC1pk+hUtA6HaqrKyFHNA2bH38UU1U1mE29IK2G3Uuk0DMryB5</vt:lpwstr>
  </property>
  <property fmtid="{D5CDD505-2E9C-101B-9397-08002B2CF9AE}" pid="123" name="x1ye=38">
    <vt:lpwstr>c4ko37mteW7YOFJg7E2DNKn9vTgLgP2R+KxxAW7yMR9ne+vC3Iq4ytWrFRNFrWDuahSga5QjVNVpTz7gqRGvR5GvnJvbLymRxiKqt1EGoFnHqFVhkHc7EWVbxqOI+A8UXwTuixrr9iL58iKr5g4aLp7yZEbBhGxbJ1pJkMqEZjUkMUwGvXFYqwm3v2yQ+GgFo6vfsZndTjHzAhnn38sUUTl1gx0tRX2AMjrH8xmt+lI3oqUu0H4mk1kB3Ow0+5e</vt:lpwstr>
  </property>
  <property fmtid="{D5CDD505-2E9C-101B-9397-08002B2CF9AE}" pid="124" name="x1ye=39">
    <vt:lpwstr>DsZxa8snzU5phEF0PeWzgyuOTYA+QnNs0hltNPLF7FDHwQbzokPB7RmUA/jB+Vwx4jzrwTvVLIRMPYVipQCCnW0jOEYKWlV95sfC2L5UD9nX/ddTdlpco/zShUDdcDOseWFwAE4sFhqdgeldOlF0G2LBCMz8eN74jd/J9/OjaZVSzqjPTWH6OD4GwwDv8UcN56lxtZf5y/Hg34saahkT1RZISwlr2k/+sH8kOJRH0TzLL/Zz6q//g7dtFJGhT7L</vt:lpwstr>
  </property>
  <property fmtid="{D5CDD505-2E9C-101B-9397-08002B2CF9AE}" pid="125" name="x1ye=4">
    <vt:lpwstr>20wZVA0dVmIXyJzYAL+Dz2hH/1EzOzqgi/slAuwrWCC0Cv8m1wDyQXasEsp1tFGMti4ILB12g+PQqqodYz45yoNE9QyGY8DEd7s/2JKjs6m1iv9JlMBItyQjw1aPNF02fv5GbXKBy7GjtRi7gUGsEmyR7h5mnLNNYSUN8IqLG+tSPSFgNQVL07enK3zC14eeBQEBVHQHqFT4j4YCsxsrIKwH1jrLZKrTPxOmhr1XTU+J66lQ+R+fCvKuL8QMtmU</vt:lpwstr>
  </property>
  <property fmtid="{D5CDD505-2E9C-101B-9397-08002B2CF9AE}" pid="126" name="x1ye=40">
    <vt:lpwstr>3DeWqh+xdArUxj1aqEI02PrLir7v+vKEqL6tW7zeAZkox2LhN7vL+CGACyNEO0OzKFVl6IBKlSSJjRm7DCUDqeFP064um2oKV09KR7+/Iaz3tt0PKWYXwB16ugIVoSo4nEYtKm9PNcGBVwJYGM9yte1JBH2HKD+jnyf0yVSMKkqSgyzgeq3KVQn7NHh9PRhwB6Upm7K5Wm2TXyUYw/IcPZHMYIla4Ik1nYm+s1qiy5ln0i14HvRn1UabAFKTA/J</vt:lpwstr>
  </property>
  <property fmtid="{D5CDD505-2E9C-101B-9397-08002B2CF9AE}" pid="127" name="x1ye=41">
    <vt:lpwstr>aI/IhKpePmpWLNuXiCUrcVvtb9Vy1X8K+2twlZcdTzIwZZtiXQ4rdAl0EL/SJLig99I1K1PgYhJtA5hwsT/3t3rSywkv+fpk4L8/nEJcZT/TsQieqUjX641f9ePzxklZ+5ih6yG5scyy2BcLPWgjdEByYserm4zXSEfS7NmG6Aqq3Qq9dG2fpEnndmsKurB6Vqewzxya2eHgnm2rCMBbxyaD0eegKIp09NXMutTlr+l/ff6oOuKhBLyzcgYCuun</vt:lpwstr>
  </property>
  <property fmtid="{D5CDD505-2E9C-101B-9397-08002B2CF9AE}" pid="128" name="x1ye=42">
    <vt:lpwstr>x7m+7f4V6Z8aH+9uECth81M+jBUgFdae+F84q9dHsFdAngPMu9hwnw92fpg6o3pr8oEN2z2oFKvkIzZc7m/pmrBPMx1SPdkH4Reb6nfWt1Pw54ApokCWljcnn5AnEWovYpUGOW3xkRP836Sqe962ciPZjsNImipvd24TQcJVIzu/eE8zQxwGXZJGtjIabKRPWw9IgT6Db048x0kgijMRw8Cg6UlvkeJuNwyFOgYn+zus6CA+ipqcmTLG9HN0xFz</vt:lpwstr>
  </property>
  <property fmtid="{D5CDD505-2E9C-101B-9397-08002B2CF9AE}" pid="129" name="x1ye=43">
    <vt:lpwstr>kFPD6hpyWNOCnxxC+Q2W9ssRY3CBEeE+YpOvkPVD+OlLo6LW7y5lATUfogwUX9TXIOK7qbFgJc3To4SUmfHJIJMn/l7qFFlmX3uxqaMuTUa4oIxLsjQR+EJt2A5/KcIFdDr1TcxDt1TUVWQmrfPR9YGgDImn0cQew9h0Tg/wpcb1ImRGidhEkuoP4klAqZgzQ5lG9ZCI1eBLhO88THXX9wrcPuxph1atIiB2odri01MDmp9JHT3AeLQvwAWrPK0</vt:lpwstr>
  </property>
  <property fmtid="{D5CDD505-2E9C-101B-9397-08002B2CF9AE}" pid="130" name="x1ye=44">
    <vt:lpwstr>LLzVfq0s3eQvkTqosnx1roksrhqIbov9+FgkVfGKHNCfdkceY0hKWSbU4f3pdtBGHvZzFffQq+lDwk5ZlNas0e+uafnFwWD8s8uI1zVNFn/rmeRabnMYHKwJ+2A7UWhaAFObGAJaRkz4gxjrxnKMBb+zSTO/kElc0Zj+rpXhwH986ekKw1s1tOmvN7yzI2GYWkb/AnYquzhKDV19ih3PsD9jpgwMF9gjPvutFL7tVWmutMDGHORedsSJgmTjCUx</vt:lpwstr>
  </property>
  <property fmtid="{D5CDD505-2E9C-101B-9397-08002B2CF9AE}" pid="131" name="x1ye=45">
    <vt:lpwstr>Q/WPKnwRdXqL58NqBHW7/Fd5EZKh4f4Zjr1WoRReqsjJcZH/HwA3ZdKUv5gLbVmy1Z9EtzEG8E1a8t9F9TdTBDLm/hvB0H4PynanxrjRs82XwEnXi0HCS0XV36MoV053k8xz+ujzBIBaYYVC93roZMyBAKMCLuExZHDu07kx5csHZO37ycLiLdDUkooCZclb9gVpYCsiH61OJJLyBnAs9ZwzlaeWhfK4hdw9bvMaTu7gdc9vXdRWCRpBnQq7GqH</vt:lpwstr>
  </property>
  <property fmtid="{D5CDD505-2E9C-101B-9397-08002B2CF9AE}" pid="132" name="x1ye=46">
    <vt:lpwstr>72F1Xz44nZW94953V/4xtgckIZoUFND0zYESVgEMPtfubObYLVATaAgztP7g8jG5cMpF+17NhOuXQL1q4FGRkL5Y3lCv2rcyA296ARJHbWGt9gUPCBM7oa482h4UBZhsGlQznhAuDmdnVkeQIowmSlV2roTw6uyHDWuG+ciFf0VQjNZAqVIUg/X+T6Iq91mK+X/Qo+IRXlVtd1cW8/jP3ySmVdnpgmI7/lqKrjkYiz6SAy20fv8R3cnQjlYxSON</vt:lpwstr>
  </property>
  <property fmtid="{D5CDD505-2E9C-101B-9397-08002B2CF9AE}" pid="133" name="x1ye=47">
    <vt:lpwstr>5fvbYMTHqULsd3TLIihTMpD73l95sEoUDB57plVQZHlS+0y9/9APhym6FV8QPA94mSAS3Ngt25MvI/Do2d0H/bCRO5ypAavbbKZBs6HzXB079boewVyrhIyEEMDCCQwGkKpwJOp9qP2hf8rVIzIfDdH5JvjRN9Gm0LYBMCJhaAB50xSx5GsluVcy3eCKj700NEY39P8kkM/IIICBhR1oqx5LZ4c2dXSoJEcLMADyglQYKz08PCThceOAYEwCgY+</vt:lpwstr>
  </property>
  <property fmtid="{D5CDD505-2E9C-101B-9397-08002B2CF9AE}" pid="134" name="x1ye=48">
    <vt:lpwstr>vKvAulxhQOFuWki7ScZxkaqMnEOhRDTJPJ0C1+q3x6JYTF1kZmxYXYtJpdSMxM3GyIN0FUD6e1AXftB1Alb76EZwK6OEQgApKuLdeSsykqcam7KKQtfLXki9viWJjrDzCiQLAX84e5UmvK/F/KNgMm/srmAyj7Unz9AoovPcDEI29wLqX+V/Dhjxz6Z7wJrCIh+wXwLicqHQ9p7eOZOe6e37Ovo9FmYsmioWwvEcTpUIu5vlYSYrsLT9Mba4She</vt:lpwstr>
  </property>
  <property fmtid="{D5CDD505-2E9C-101B-9397-08002B2CF9AE}" pid="135" name="x1ye=49">
    <vt:lpwstr>QAHQAKqk+Gc3v+Ik3NSC2DpR9IJBe2Ytr29cIGDYcsfJK3dwNr3rhLcMvzqosbH376b2zkv8RNNhI5E5Bd0zOvPwiBw3LCWz8hi+O/QlCW6XOFrIZqUNB4L+ac1D25PhnnP4YhlWxL0E27/QBRnn7Ril8QQoMbY0QDj40fnz4Z8GyuWgfOVTbxemAS5aHK13VRZtY2UH+qqUEYfPUBtKdj4Pu5aF+J0UbDoOHGhk9tPG2ECXt+mhvGOOZHElHRq</vt:lpwstr>
  </property>
  <property fmtid="{D5CDD505-2E9C-101B-9397-08002B2CF9AE}" pid="136" name="x1ye=5">
    <vt:lpwstr>BMZ/pIVWgWU91nri3CIFIbz9w0BBajDQRSiL4Fjn4JzNhgUwQ3a4/2fSlneM0nOWU+pHHMVCO7rvCHu4BwfZD3Xm5qs4R2nwHQ9t6ejX+jmvE89yVsIzlKPkUyzIHY2hpTOai86JSqncsxOJUicmSFZOKAdJwn76wqQDvRSsRp9HfajKtRQGEqwnMto2rprzn3bB0vBTO34l68fDCACr/peby4jdVgWblwu1VHmWXA/u0UWvwNw1uQ/NNUNa/EA</vt:lpwstr>
  </property>
  <property fmtid="{D5CDD505-2E9C-101B-9397-08002B2CF9AE}" pid="137" name="x1ye=50">
    <vt:lpwstr>uJFfKJ9bMnSUqkqfm6qEJsvh9RdOuf+6G3j9CaQmNkbLSdXyO/qc5LHOmAjLswC0J6W7esVt+DLF/s+mKBqPsfNJumrTZq7OfYCCKXI4dTePGit/bf2DztPFlN1R2/KamGFxvFRMRc9mu2Nejnev+8myiUHAPzWLBUufC7xXwU2AKDKUZnoVl/Dhr7XX++zPZH8+ct7vghS+lrZ+DRXNIb/0msIBswelWc7veka39/ERm4T3I9GmCpVfj/e9cmD</vt:lpwstr>
  </property>
  <property fmtid="{D5CDD505-2E9C-101B-9397-08002B2CF9AE}" pid="138" name="x1ye=51">
    <vt:lpwstr>4Vs7WZWljWVsIfCAp6x8lgBM58RNNOD6Bu2r5aAQ6demiySI+20wU86Ofvrp1pQX66P90Ml5SuzBDrPm+tBEJ4ReHy7TmE+up/Ya3WQHXKLtZJt8hhnB5Lq19G3J2hWix6INOl4bcveBhqf28Bm54+QxbN23N9+tSPaeoNGeFGi1SO4XxnOh/ZS2pLg22tYlFMsypqBHg5zdkTMxl+ly0avzSX9wIOboD4FrXX7KUHoYtw5Ccl3PCcFAfoPX48O</vt:lpwstr>
  </property>
  <property fmtid="{D5CDD505-2E9C-101B-9397-08002B2CF9AE}" pid="139" name="x1ye=52">
    <vt:lpwstr>P6hLlXtXZoZwR2mpBSxUVm29HXFd4L70IqUFqlBws0JH72nQ8v/AfQ3mDD3huW6RAFv6c7ejq/lDUdH0DbheLp4HWFVY0zO7gMfEjnNjyHwS6hZnZWDUI1EeiaHmDjbt1JdBZSdStfGXuLcAZk9GDDi008Ki2SWGZnxKGiUoyHAvQ1emWATr2FEKRnhp/floivGD3nQxxwCULnTJ+v1opT3C4s+ALbWgIBVAG/QMVqwELUhN4IiyCH1nx6p+qCN</vt:lpwstr>
  </property>
  <property fmtid="{D5CDD505-2E9C-101B-9397-08002B2CF9AE}" pid="140" name="x1ye=53">
    <vt:lpwstr>kdrjc2rW9ZFGhFCD6WQvcZ8F6q+JffsfTtG096936PlI+K9C+Y0OK88OWH408lLcWhIqcL5jNVmelw5wmOwevlcC21S0gaX3sxu9Ea9b7e0KEErngw38v5nu/uh2qS4Tbl8pU2OThrvEXtVdDWv5wEf8eyY4T1jjqTLMwHiyOBTIoWp2AfAwKR6ALVrnf183ssC5Lmwy425/dxKOJcjq6r70wRUa6H4tWd6s02js6C6/oQ7fz649xs81lgyVX7y</vt:lpwstr>
  </property>
  <property fmtid="{D5CDD505-2E9C-101B-9397-08002B2CF9AE}" pid="141" name="x1ye=54">
    <vt:lpwstr>mcmhWU0FsGxaYfeaYLcvhrHSS+h3YTOXZ7k++5qeWTuXxtTxnAbc32w7POmGUbYDr3Vm6xnO/3lwUAbuY0/1hvZOey5UtZCUkoX6vGDGQ8TnTLH3b5s3fct3rGjfAzAhpGEckHRIpMiOxPhF5lHb7y/YNMyF1ZCMbkUTRVP4J1LXFwHEdE5O76PzPrHA2+nALTscK1zbWpHeRD/uakLoRH5dnfC/vDI6ExDJdRpUDxxIXOzmcF4HGNAktfYodPH</vt:lpwstr>
  </property>
  <property fmtid="{D5CDD505-2E9C-101B-9397-08002B2CF9AE}" pid="142" name="x1ye=55">
    <vt:lpwstr>3j0lhqv0OR46M7IPd1tit4H9q2BaVspK7nM078BHU9dj+ePnPPJZt9iq1FMEXNFel1+PqyvoEk36yHKJC1CBITbhelQA4VHpHXjXTE1VOsWCkA4U+Mi84W/gV+hV/01d/XiacqziP+l+3Mh18+jzDq4UUwcdblbhya0Qzn5IXv94nPmkU2Y8Nmce29aY4Rz3u4iGuLReim8yGfwbZ0gitkshR/7cH+CI+zzcv0qEK83vow8jnefEuXv5TBsqqMV</vt:lpwstr>
  </property>
  <property fmtid="{D5CDD505-2E9C-101B-9397-08002B2CF9AE}" pid="143" name="x1ye=56">
    <vt:lpwstr>HnrPMQ88+mjb5me0ew2g6JVQa6w//TqWszr2lhDM54yuR2LO5SWpFRqaBV+MHymowHaBQakEQ1L/udT1C0+Ghx/osaTUzq5CJxf+z0VHSKbijPl5Swha3TsRBNjXwJ2dyTUDkIh0a+pCSuwuXq2VbQ0EEJoDIb+O6eCdWG9lufQV0h+SvWtSiL8AbGiZIx50xt5csh8iwIFB+c7002j4gCgEQ0yujjoKO9WpY4ZW/Igcjmmq41eDYtvtdvDGxzU</vt:lpwstr>
  </property>
  <property fmtid="{D5CDD505-2E9C-101B-9397-08002B2CF9AE}" pid="144" name="x1ye=57">
    <vt:lpwstr>CdxbXGYcc4OzdPRBbqadGiGj1V1k0vEXaln8tMnGjRLgiBFxuwYig1FxNwLe605CIMt1c8TVOFuXgUCdaa5G1qzUZ3XP6IOA/4nAoxB3GCshqwjZGBfBIelcweuNv6Po5Lo8KP8YcJvRZlZ6VqoawR9P4YaU9c5LPy1OOSkGlvHuyMi+BnpBp2uociL8s8F76IVzvt4Uz9vmYpozyIConthoxrgYtY1ffKf6ig1cHliN8jFezBmBTPsUT2kbDIi</vt:lpwstr>
  </property>
  <property fmtid="{D5CDD505-2E9C-101B-9397-08002B2CF9AE}" pid="145" name="x1ye=58">
    <vt:lpwstr>XEkZD5o4/NY1eTPz5W3Ykp/AQL1sxCrb8IXC8Brgtfu9EH2TsOHkAmsqqjBAjplI0fBzh+htACipRrXn1c9nwxXOUVFGxO8CNpiTLntqI50/8Ks4oXdQTuvC3Y+npOKCNybs5oOrmVyvvdza9f+J4NM2lfB0kUrGe3/mxQVardsdFe1dg/PvZM33PorUpbVMZ/20ncBBo4P6MgX/kqJZXEt0yk/QvmVWzBliQ3bxnPQs69vWLAtnk7GljHpvLU1</vt:lpwstr>
  </property>
  <property fmtid="{D5CDD505-2E9C-101B-9397-08002B2CF9AE}" pid="146" name="x1ye=59">
    <vt:lpwstr>HHtteohB3Dzsyqg1EYKXkk5/yB5ug8bbMPyy38ETD1W5f8tmaW+0mWn4F0v90exUOxA4LhJsKkA1tvSpSoZjChMs8GfKbHtEgCoYxbwv9TY0hJv8cko4tr+gxh2xoIkQtN533pmk7EHOqYaVzRRcAzAXtHizpqjZlKjPii19XP1ayKK7hZE2Fs8Wmym+GCLjuGoJo5n+APW1H0joi0UXIimYYMbFjdgzGNJsDITcgGBCO+uZx9jq0lynOP5phcX</vt:lpwstr>
  </property>
  <property fmtid="{D5CDD505-2E9C-101B-9397-08002B2CF9AE}" pid="147" name="x1ye=6">
    <vt:lpwstr>hEJR2frs3owGnPoBOTA+Fl6CfaVPY1z8Bkl2Wa7pGlFjbwjER3jExtaEMQu0zt110+cs3K3gezBFogqPsVi8nEpsCfuSuUGo4f8Ak+8BNqgF0Hu6seRooMqkV5qkhH9tEoSwM+1Ilp4E4AEUuteXB3nhAaHLwWulUDDQEHeQmGidkfVfzavqxkqWu9eKBPZLMYi/r4OB6gvxf1CR4AywcfoADvrvOjiO/LKLfomJ3h5gEFLqRgyifKlzno1nxU+</vt:lpwstr>
  </property>
  <property fmtid="{D5CDD505-2E9C-101B-9397-08002B2CF9AE}" pid="148" name="x1ye=60">
    <vt:lpwstr>gjgRso70xRfu87bbQI0X8bCAa7O8smU3uqFp7JzdnXk8Pc2UoUPN1QWiRPYllBL8fXYHHIXSJHHiDRglRHFLCnR+MZmvYYwMEvLdfBJNlXUDY4CgWjRTNM/WoP1Cwe+ShIvTmKBfGgDTQj7V0cgGE39mk4nJ0TzsrfaH/QAqh5EB+Su7ZKb6o6hvhEZ+V1VWlFMALqGt6/VMiL5NytJ3VXyF3BOHt2PsHQ5h5JhyqO0hB26MVOgP3v9/UxhsYUA</vt:lpwstr>
  </property>
  <property fmtid="{D5CDD505-2E9C-101B-9397-08002B2CF9AE}" pid="149" name="x1ye=61">
    <vt:lpwstr>wHbjbVIfxohpMmLArI2AyArjQP1oVE4GAfmMd/QWsn2fO8sBBopSO2nZG74lT0D+jaAuAfxdwMFFWjAeZfWZS990HdsR1LyPImyJYFiJGxLXS+2FLmkIInSGRsqKPGW/d324IPK4rKxADgAmMv5MarhGC05RLv1W/dQ2HHg/driIE3ZwtrF6Ayfk76O1P2fMQcmsBP2MupMS0nXKbR6JvF2saHR5y2oo3HYFuQ+u7XheoG/ISmlRbVGeJ8Oh2ge</vt:lpwstr>
  </property>
  <property fmtid="{D5CDD505-2E9C-101B-9397-08002B2CF9AE}" pid="150" name="x1ye=62">
    <vt:lpwstr>qjP7CaUsEJBf54J1Hp11zHri4FjQKZpk+racNX9S5KUJYUFshS9zNnPAjoza7JzNyBfMmnrbk6WNJKwUDKrwBm3O4Bi/NaLXmYvvIEE5uXjSM5RtMnWl6z0QgJ7fkKMUjmqa4jeDrp/XyGeoGdzAnOavkjJz0LXKD6HVEk7reiHUUgL2sEIFuPAfAriBqcVlDisscokdZXmWz2ayRQa/vlMpC1PFQHLdpbAmcS/NPsfiNyypNSHGqJp7h/C5C9+</vt:lpwstr>
  </property>
  <property fmtid="{D5CDD505-2E9C-101B-9397-08002B2CF9AE}" pid="151" name="x1ye=63">
    <vt:lpwstr>G1XnP1K5Dxivh7UWzAYNunBbB4Ph0g0OpzSe7Ig2R3fuPBX89VD5Im6/WATj5BuTPiGWHIyNldGztZ3QM7PUA3X52lsMVOO//mYAi+flQrVirSvcuwb6HzJgyTwUhgerm2HBQlKpVzgrg21ucgSNCgOUfHk+xtLuydbGujN5JHNFR6HSO3tk10g/2jDrgq1kHTiYHV9stkZiwA/9rs0nIJBw1udn14s4P5SYMciVhYX6zqaAfRHuH82f9yCaUX1</vt:lpwstr>
  </property>
  <property fmtid="{D5CDD505-2E9C-101B-9397-08002B2CF9AE}" pid="152" name="x1ye=64">
    <vt:lpwstr>t2rI1KA5ZDxEuKdkVHLFL2ZZYbq8ptzT4ne8uaOJd/5OsRCIL8mz+Oh01QKby5IcKfzTPkTX2I2pq6HEp5b7hPHxvvuKkuHzARCJ0AVV3ebn42eQq+IAdSEAdXEonxoUshQ5jbkmLXQfEg6n/M4gE8U3nI9W9jZPl+vGSIYz75gSd4a4yZuYr8Y03SpgWurdQ1p5/rvLgtlIY/b3ooe9b9TV97k/Pyjp2djxKy0qoR5ilTYi7dMdndsHmlOnwJK</vt:lpwstr>
  </property>
  <property fmtid="{D5CDD505-2E9C-101B-9397-08002B2CF9AE}" pid="153" name="x1ye=65">
    <vt:lpwstr>CWgUUeTc6eIqZo5yu4Qrw+d7NarDYxmAkCLR+JNk0ZqP5oUEfyQIFoaIqXeCcP30g3IYUADGF6GSHBbpVCa2jKdV9OkWgvRuDgRIpKcv+81x7do9HN4sxCfI/MPb4yO37bKJD7/P8wzKfgPEZtkuSbHlywIMw43ZMUDWXok72zeexmtluu/jzsSkP6HyMhCLuNb2v0K4CApjpIG1ChKYQ06aF/0598C4uZ1pZtCkIVW7JIzJsfBlTuwEogjJ7mG</vt:lpwstr>
  </property>
  <property fmtid="{D5CDD505-2E9C-101B-9397-08002B2CF9AE}" pid="154" name="x1ye=66">
    <vt:lpwstr>kaYkal/MnSYy+jB6Fr6qN/RVqz8d9FF+DITfz/B0qvtG9BccB/iWeGvvaDlwNu+tweezBSq2u24k8XFrpyFmdkFz+B3QQGzlDxQbfgTh3v/Z9tCd1ZGx5P/R0eoUwgr7hx0EJhs14JGKj/UXQWWRICQRQ8EAtceok7NC47pHF3OP0w23k9PCiyfkYgBXFRy3jT/dd1Vks8KoSiTr+aL6AGeJT6DQ+zhrWn3fZdPVzx4z9fyHbpLK2T0NGBZmtKs</vt:lpwstr>
  </property>
  <property fmtid="{D5CDD505-2E9C-101B-9397-08002B2CF9AE}" pid="155" name="x1ye=67">
    <vt:lpwstr>UJucwwA3bY/Vej9MLe6f7wZbrbZipX6cnL6auCXU65Xk/tIRBm6R6gEKcewJs/sZ5mqQ5WJbLYuNVZV+HaY193lkr70iLjhhh2LVkF0qvyol4wFgMQnz4D77DyiScDtl7WvoFHh7s8Bw/piwW6HBKqMY51VsGxJqPKpfyuBoFuzCVeMc47UCDeIXiPm8kTCL0D+I6VJtdBBAlJqWgHNAoujzBl/NKAPzW2qe4H31rDBnQAZetUSH8CJMua1r1k8</vt:lpwstr>
  </property>
  <property fmtid="{D5CDD505-2E9C-101B-9397-08002B2CF9AE}" pid="156" name="x1ye=68">
    <vt:lpwstr>3TZC36w3Fpg/t+SIAgfRN4gRciyus+pvc8gVgmk3ac0yc6RjLIFwzIqAwUXLsLJc8fbgqfJxkJs/0luwLWy4rQIT+ZLvaTNsfXCW4ShA9ajbIXjQshfgIfLuoJD0le9m/EjLQtjmEzxpB7rw3xpmJMMqiKlfiN9WbBagT66ZVrscfY7L0mRe20XEYxEV9NhlzamXjg5yzcCtS4v32P2bWsmSUuNK45UjytJNm5TiXDHMtWobDu7NcNrp+hAikq/</vt:lpwstr>
  </property>
  <property fmtid="{D5CDD505-2E9C-101B-9397-08002B2CF9AE}" pid="157" name="x1ye=69">
    <vt:lpwstr>NwJMgITIG0mlSILYmvLLaYCNWhtW82TAp6F+Jj2diYgmxNxnojH6PDzGTg6IVUo6fesCoRmW/Vdquc7yf9WEYzHdVjrRxCY4HIdvI98Gl7xlM1TpDrrfMVmnm50QXIBAX1evHbirj2V3wjqoBn29ppp8Kdmq9E6gH5UhLjWgGKuBLPUhnu81aaq0oimPsm0A+7Hyzy5iaXdzHSS9Roj07nxzkhDyDL0oaZbNDDqNo3gh1nXpuGe13XQlw5m0hdQ</vt:lpwstr>
  </property>
  <property fmtid="{D5CDD505-2E9C-101B-9397-08002B2CF9AE}" pid="158" name="x1ye=7">
    <vt:lpwstr>qUmWmXiDkGIq9VLh2Vx9N/7ViWMqRAqu9kZ+JN2USOZPizRvlWU4Kqc1Tl98l4asuEkDfEjB5Tbo9lfn1xOpJjGtRH9dRDZb4V05rlxqEPvwRHBH0YXrEWerwTS0K85OJD9rT08/dK2XMcOUCb/hng3Z6BwlseA5XPSRIRPsOT7qN0bVRGGOvLze0HDg9xPUjUQ/Uy9H3tPFlWiXv5uwS1g9hlG3R2Kf0lW/MCqgBOXm8RSeneSLAOz90P7N48w</vt:lpwstr>
  </property>
  <property fmtid="{D5CDD505-2E9C-101B-9397-08002B2CF9AE}" pid="159" name="x1ye=70">
    <vt:lpwstr>PENcb126NHiErDO1wZb7eW3J0/tRviSHezoB9EwOQSqYTfXg/0QlE3qrapfMn+tbJjnZ4h1JgAjCC9Mwi42BraFxHjvCeABvHQQDUwE2t/KX96t4O2lLXDCqs4q/ZRhoKAWg4XlDSVtfHJsIUX6bz+uul7YeYLaKxsCAI4lle/om9PAJdfV/VcRpwU5HtHF4PqdRZbUODT6K/c7DLwGtETioKVIGGl7MZk8VwVG6zxbGJC8JSPqJvC1Y0dB1c/M</vt:lpwstr>
  </property>
  <property fmtid="{D5CDD505-2E9C-101B-9397-08002B2CF9AE}" pid="160" name="x1ye=71">
    <vt:lpwstr>S9ksch7CZBRSrdf3ZIF2+300j15bbSiR9+40w59TlPrf/vFug4Vhqx1ESOhE2p5hAPr09qAivXi3ytMUqXFAjUdU/YbVXAsIiCTOYbXjEdCFpMKTiaLdpMeRkuyi7Sbnk2H8S/WHNqGF779gssvSAq8Iz03m/a3Y/wQoIgtVqTeRh2lNtXosGtSIeQpBD4N5DH92m6GBY0woEC1iOqeX2mLd3S6B/uRpaII7Sp+ZVyazP9rBZgqDgt9PKYwD+sl</vt:lpwstr>
  </property>
  <property fmtid="{D5CDD505-2E9C-101B-9397-08002B2CF9AE}" pid="161" name="x1ye=72">
    <vt:lpwstr>fFOfo7eBnX0yFTUF8+GJvt8ED/bdOKhAnItLTspPH8Eeu1kKTpZ1oXYOr/eRsMs7WvVhwW5he74QXlgfDmdututTDIbPpUNEWrj/b9vTwurMaiwR0K1YJJadRecF5YHlgKB9kYI4TO/c2TNAtS6uD3MLHGJxD3EbH+nXilch2fSKoTkqeDAKPOZFBgep8lEHMlPzcRMYx5LaQ2/OrcQqwCZ4GzvYgrgl7fLQg44PQm3xsibC8pQP5/BYDHwKCCW</vt:lpwstr>
  </property>
  <property fmtid="{D5CDD505-2E9C-101B-9397-08002B2CF9AE}" pid="162" name="x1ye=73">
    <vt:lpwstr>/VRPk0r5DlSV/oyw/JG4q1tFISA1kDF9jtoCMZ7RP8QXK8dBkmGkc8Teble9Ed+igkSjJB+2UkPBNfC6Ykb9+Tg63CRdfK2ckDIoR9d2tfVwqxjDDILUgUoSEe7E+pwC62qnyig1q4xZXLNM3GBesA9/Skq1sCMTPotRBcVj5rcEhkv9ACyfpQfJCIyEUKHvDZ08P6DHfqlXFbnw5rfPw1JNB8DY5XLO5Rb5y4u+FC3y8NWTnP4O9SzsYzcM7Tx</vt:lpwstr>
  </property>
  <property fmtid="{D5CDD505-2E9C-101B-9397-08002B2CF9AE}" pid="163" name="x1ye=74">
    <vt:lpwstr>TnAyI4AKo++I36xv8J+J3I4wL+xLC5xp/yyyxCPTT8BqhFOwutseW9kdGA2OMQ7jZHfHF4V29r/RBL5jpAm2bT4o8romKit4sCDDc/84ysUpOWHDPK1QW8I4V3dVpQKCivjJvKX1p20MJg1PKtDNDEjM9RrI3jn+bpwCpTpB9Y4i3M2nXLjLkHD0FvRY1P1PFIWv+EY6yP74MZ2ybTxNu188ZPkxOfPayYOz2CDYJLbsxIvbJtMjcZdA5fJhWQ/</vt:lpwstr>
  </property>
  <property fmtid="{D5CDD505-2E9C-101B-9397-08002B2CF9AE}" pid="164" name="x1ye=75">
    <vt:lpwstr>J9KmLqDcpS7EqkPPyP47aHf0ZC47pFJIwAZ3FYzJvmfnclIkxZYDyA3f5FJumkuTCcqqhtK4q1GNWlg9vXW9gtEtM9KwmlbsI6SacoMvvrR0bgLdO5Jqe0GoKcHQnk+pQz4sMGIXir7Yd5TKxIi98Ux2GhlE/+mRMQ2qoV3q746z9hQbI58UOUD42S0xhd2gsfVfac2KikUvgi6AkQ1Q32QRS7U36X6+73BTIVUgjQDKpPhTTd+2RZq3aMulu9U</vt:lpwstr>
  </property>
  <property fmtid="{D5CDD505-2E9C-101B-9397-08002B2CF9AE}" pid="165" name="x1ye=76">
    <vt:lpwstr>8TyA1Y+/KLpj9NvA9vD5dF8EaaqIWgqvZqkk7GInL23f5fJszLrA4BaqgPpg4RZFCkbEyxnOSQasz5jEUQY9Sbd4CH5LKlXFrx3SnQo34035OIPi+UxNz+pk/ZgbquWe3kb5SeZgHdEygsB24gVLdW+Mwl9A7IWVQfP/VzsCFs4P9lkoetdivz8DB9p9CuIvOoEHZF6Ss6oHEfW5S2p2ZeAuHXkiXPy+wHi0Yu6I41b9jJJ9/4IHUIiRm2lH4Xo</vt:lpwstr>
  </property>
  <property fmtid="{D5CDD505-2E9C-101B-9397-08002B2CF9AE}" pid="166" name="x1ye=77">
    <vt:lpwstr>L7RqNpvwL1/+LxNY23NMm25F5O6Q+qEu99M19jAfHKyL/Sm/GoUlH7TlLhN0ogRXXUpS1EnsYXdm4WehWWKJuZMi6o2wqnNpESdSA7F112SzTFEYV3cn9mIVOeCbBA/f+rcLh08Jx+VwxqmGZKEC2abyxM1JHC6lRsW8uSaS7aA8/SkXLgW+gWvIR+RUL7SNydLgRJNTUEgNdUsvXkFzRua6wng0TRdHjwHEIyDPSSrP95Hdz/OnvpVIj32LWGy</vt:lpwstr>
  </property>
  <property fmtid="{D5CDD505-2E9C-101B-9397-08002B2CF9AE}" pid="167" name="x1ye=78">
    <vt:lpwstr>DCkCm7mqFuOo11ZygDULwohQK8DHSDOZGerpHifhPnzbIJrqvO3MgAUFwySTeimL9THE0TFi6xW2VX7qkiS6cyGZimz79UJEe2nx+kbxSH8X+R0iCTAukuUHlo0OvboWMgLmemoQzA8xR7Yq8ACUob7c5FHSKer9VGifp722tLwzK9sbnT/eKp3Y2F/LaqJaYndUFfISlL0HbEAL6WOqSc9EDbH10DzqqYYdM8RvuCAKoB1DmCH9vmAfKbItDDh</vt:lpwstr>
  </property>
  <property fmtid="{D5CDD505-2E9C-101B-9397-08002B2CF9AE}" pid="168" name="x1ye=79">
    <vt:lpwstr>5hH1DVaYGptjaOq2UZy6y846PvqVE703WEwvkk3Va3N9mTwceq7r1a406Hk4bJEiHaz1eZGqgWBLb8vn+VuB/lhicr3hr55QZRDs2TyZ082xiziaphcrarA5nJUj/wRvsjgRaPsS/Y8g1f+bBqKBKhX5lEIe5SlePcZqLktnA36AVf95LxXfh1pRN4yIYD/F2cTQcNWHCyRBW80WmjP7PTWx1+JEfm65M8tmmXk4MqX2lzc+UKhoDgQ+m8h+ybU</vt:lpwstr>
  </property>
  <property fmtid="{D5CDD505-2E9C-101B-9397-08002B2CF9AE}" pid="169" name="x1ye=8">
    <vt:lpwstr>PIiMeSIkWcB6qjAIHWrpJyzxw0It032Ul1Th9fx1G+Mxv3uQCbfdOKA6Sxp4RmGpdxcRGLvx3qAeXGhc1dMpHqeTkDoUO/CwwNsjPzU+lVc/Ai4wT9e0I6pzMtRT14xIohaQ6thQ1jWewMFGNoS4kb+VuUj6ScbnKpi/FpFG591v/4DUyxfo9s4sdKEGa3cWrNam0Q9b7RP58nZ+4ZaLx4fqZLXMhgUc6bbVDvoY2wvm4XuYPPN6/fGx/ku7Z+A</vt:lpwstr>
  </property>
  <property fmtid="{D5CDD505-2E9C-101B-9397-08002B2CF9AE}" pid="170" name="x1ye=80">
    <vt:lpwstr>9OcJQoI8/S54QXFOF/sQa/ljTlS+olz3Z4+5d30/mqeLjSX4XKwSXJ6HmNWEfPdko5KXCAMX9V5XFJ5QjsHvNo8KaKt+mfxbGH5vb9DHRcEpbG2uHVq4s18JvAbEJa/IfZOH4lSiHm9HodwNwFxEYjYUfjpimbgWuBgFDPZXFeo44p9n5lJ1Iy/jpf/bp5VhWUPjbF6hIDV9CvbHB4YjUyCCOW+OIjLixnaUh56bLBHda5O4ok+a9AB1eC6a3h0</vt:lpwstr>
  </property>
  <property fmtid="{D5CDD505-2E9C-101B-9397-08002B2CF9AE}" pid="171" name="x1ye=81">
    <vt:lpwstr>MfhLTzz4Aapg4TjTBmzBv2EDnZHdKxLM/OHh7cjUU5SE43tLaEq5v/Tx9jbkLX0NwfIbT+mxywt0W+DubZXpOfzttv+zjOSPAvVKyvQxCPPjFIPHLVfUn7pv0m+tTpN89GsCIYoUIpj8OufZ0AH8IB6JNgz7rJaBK+cdWmRGV1tdaXqNd3qkd2CwwpQMCrkCVcD8WZIqL/YSEEqlZ/alZsNaegPHqyfA/0QLuOf7ZdwCR4SVnVl8ht9l5egH8Gt</vt:lpwstr>
  </property>
  <property fmtid="{D5CDD505-2E9C-101B-9397-08002B2CF9AE}" pid="172" name="x1ye=82">
    <vt:lpwstr>53e/i2kYQFoiVdoTdpS7tSZXWs9XWwPkqGtKkdVnVuR57NjPqjdenipuxQpwbA59rUbox5LDzHm5jOwnjWjtX9ToXAhBFeA7Bk9MYNdOLjotgs+sgTyeN9+gB4VkwIGOSRW7alI2Tqq3otmYFJ711p8JOVIVDYExLgwC9pWT8506F7dEphKg3Xr3YomcyuDIt+ksddKoP2gIrTZ1KdxQqWA+P2hMD5msyxY75ZxRL75s6BY4AkkMKc9teuBL8gL</vt:lpwstr>
  </property>
  <property fmtid="{D5CDD505-2E9C-101B-9397-08002B2CF9AE}" pid="173" name="x1ye=83">
    <vt:lpwstr>37wGChNWvUcU24U799s06tmD0lfPUeyNPKy6Ljuu+8HNWZidagcRhrwRXm8773kMwR9yknpB2y5mBq2QOpztfn/So5n5fY0wMf0lAu1Nc+g01AE13D5XmnLDZtkfuH+E4sfxSvCJO8R7EIiLfOnt5WX1q/+/FL8udiA1yEYwnJjS6KpzSYvTtaBeuavXVMzifVSY/lKZ7ufCzR7gRMjaSCXbSdMX99A6br8xJSpeqe5qe7NUFPumxBgr+udW8PE</vt:lpwstr>
  </property>
  <property fmtid="{D5CDD505-2E9C-101B-9397-08002B2CF9AE}" pid="174" name="x1ye=84">
    <vt:lpwstr>QgDEEF4Ee80TRdZHtAEWGSfNFwq0+/c5Mszj8e5w/FwhbWQZ8lDTZTko8jfK9vcYUJ87kbq4lNGnsTTkrZCOIhnutQfaPiDHaY5+pNcg2hFkZIcUE9CPO4tmBA+HZyeQym/1vqqLpPft3AV11JDrCT0C7aWZ0VUTHx7Fgx06opAMoxWKsjFLa9LfCm7udmx2hdnVWdpH8G4rc+8pdfbo7vhuafhlxmS6uK78vJfvZ+cu9esWwZR7JbcE5Fulmce</vt:lpwstr>
  </property>
  <property fmtid="{D5CDD505-2E9C-101B-9397-08002B2CF9AE}" pid="175" name="x1ye=85">
    <vt:lpwstr>0pqgnTmpaKAGnRknq1MUJggDabRgWP9GEnQYIsaIgbxH34WTvTjpUqvZEMPWVFTD3d68K9SW1/pfCmY2Xumk0XFx4XxuRFd1vZLg1o3wvCWAcKR7uolPj+C10FX2+hZJAmUJf0FBvOnnh2ioTjW5XE368hhAp3hwKb3T7fRvhY8Z7tFbQedKfUXybJ9iloqRiZFEqyQmqZjRv7G+8wTeYS8B7E4XxEnLhRrk8fOqHoN9hChmAEr7MZtEm6Ax6rY</vt:lpwstr>
  </property>
  <property fmtid="{D5CDD505-2E9C-101B-9397-08002B2CF9AE}" pid="176" name="x1ye=86">
    <vt:lpwstr>0CMEhozuGFgUd6KOo6FRHziYIDDzoBzokH3unfp/oSL1UcGgweCrRVHt0BrRcYuNJz/H149LZZMvH9N/Fm2lfAcdbCKtP9AVsGkQgQHGcj801fNAGMZOXzWIDKovv3Bx9CMjnv20++yUaL7gptoqHbJrluVASkTTRkpUdSVeEasnwO64nxvhs1N449+md+V1tZTyWVW5MPJkYTnQn+mKIFQzypKTaWZLtD5j4NufYRty81JSAJvqOpwG5otx0Bf</vt:lpwstr>
  </property>
  <property fmtid="{D5CDD505-2E9C-101B-9397-08002B2CF9AE}" pid="177" name="x1ye=87">
    <vt:lpwstr>C+HoVCbHw677zd7D/n47U0JKyXwJysk99FQT+61rS2sEOIY0/tV6bYyySHO7saA0j6MD69OfTQj/CifiUm5L0GRt6RtRflqPZU5mfNdqFN7sV5BKgWhdvpOeCHgvpi9KbgnVV9hmim13ATv7dZaZRBHMq1fxenebOrhD4ug84O37NS86vI4TZ3TUrkhyKX/QghBF+teNsuQsbzEakwpnUbRGv1pXpzaFjmG3fOcNY+F+xPgbF5+Ch3dbY6c7S6w</vt:lpwstr>
  </property>
  <property fmtid="{D5CDD505-2E9C-101B-9397-08002B2CF9AE}" pid="178" name="x1ye=88">
    <vt:lpwstr>JZ6TZ23UYKpYnXBFNlq5ZQe5RHYldzqK57eJaA/s1C6VM0AGBNRpX5FTEHuXR78jiE0TjdT0YmDyQMevT6b4dhvo93rQcQjnDWsfY6IyTJqJSgXLwp6+afzirSAyd+XzKL+weNpFQERGFbU6P50yn8Wub6ZOoZ+zDmdGPj6sGJLtpunCss1umnHNrnng3CPo+fhIXund/SKlFejK7YAP1/hCnIknzrF19JXiLwbpWE99usAzGx5t0g5zDIP6Pq8</vt:lpwstr>
  </property>
  <property fmtid="{D5CDD505-2E9C-101B-9397-08002B2CF9AE}" pid="179" name="x1ye=89">
    <vt:lpwstr>HppOGUORPPtIgeP21GSVKV1Hy/JECH9QA8nE+lcoXwjDgANyl1czPQ2I6dW0Ts+OTXzqUapuBmBQr7JTQosh9FnEMPxvdfPSjf3HjUoaLBieb/6XA7Eh9H8Z8q+dy+aNPPQgBc+6HquZUcmZQTIeN9JSsRYJP9oGuV4y042Rj45ocy6uo/9VTk6thZNjdLWjJhxnOvn0XZrhFWeq5yezzxKzwewiurQOZfCalnLusBnVNxBUsM9Rl4Zm+d8geyV</vt:lpwstr>
  </property>
  <property fmtid="{D5CDD505-2E9C-101B-9397-08002B2CF9AE}" pid="180" name="x1ye=9">
    <vt:lpwstr>96lxdukwJ99z/Ui0t6ctV+0bJ5fMjwFa/ejqfxuDbvF6FhSeyKf+baZs+gaEk3pA7gipzQsCffCQkRNjpSgRWriSKzitY4kQLrcaqPkF2ljegOggDtmDF3OYCZdYl5uIoeXoE5IhV8vGDeW4gOkgk8RBcSvsAbeSnMkos/5yTg6dDuw51xn4L4SX7SKmv+hf7fLOfEfpbC6xfMX2U0GhkWeSkMC3PxFkivefCaJGPXqmh5+V9BrAh313RgYHHK5</vt:lpwstr>
  </property>
  <property fmtid="{D5CDD505-2E9C-101B-9397-08002B2CF9AE}" pid="181" name="x1ye=90">
    <vt:lpwstr>BlXq8tFywyWrj1hWCwMIkxYOfRAnFnB+ScS7rdyjo3mbIAujz0Vp8I1Wh4+Lk+a6i8kLWg0kwz97bsEU+p+sMzth8A7hgRGcNNJCIp8iFqnu/ItFYR6NFBFtbLwRfhPlKf+PfDqcJNvf29PFBpDT/1dh/OJ+jbbkI69/emgewbjXsFxeaOCVpDv26cNgkrlI2Kg2r3Qgap11v5DNxT5Wbsqy8yBuSRc5aufzr0oNdOIkHjiwNDHCusJn+K8Rb/M</vt:lpwstr>
  </property>
  <property fmtid="{D5CDD505-2E9C-101B-9397-08002B2CF9AE}" pid="182" name="x1ye=91">
    <vt:lpwstr>egMRVF6cgH67FgynOdIGMkrGPdG2YvwsqbLJ+aPWLBmXuefiQ7HVbIvRszKC7tPdwOBn58pzGGtk2wzZ02fYo8v3vgYRe8JBLwOs45YamM/BcEC8gRwgwiI1+1Q/wcsnKRk7CZE4l/uaSa9Vb6jzxAWY+i/bBjAUBlcNLXZ3vtknz5cEmEGz+FMXoDNamEHPqCz+wzvNDzmzprNkzxLLw4ZEnq9pO34UA3aHiQUgmHuTKagKKfYyVCJGd/w19KO</vt:lpwstr>
  </property>
  <property fmtid="{D5CDD505-2E9C-101B-9397-08002B2CF9AE}" pid="183" name="x1ye=92">
    <vt:lpwstr>JM9O79qBQzPt2/zDXhbHQZ97g1T6lmFm192M3oAV5SXKlpbqwsVmUtu8ysU0mA8aWKM9r9MCUhFJTiDuDA75cPt+JTCT+ePLfDf457DNUoaojgQ48ntJxuLRgXj4SAVTc8SXncfRR0jQsCi9LMAeLMRGrNn4EuCvwfzYxqV9X0S6x3u5VRot/EnmtTghkl8Ap6WkYOFtX/cZuxFrcjLg9cnbYy2dIWkxdQnFIgTQRPMEwD6mpK/7Av++p4W1py/</vt:lpwstr>
  </property>
  <property fmtid="{D5CDD505-2E9C-101B-9397-08002B2CF9AE}" pid="184" name="x1ye=93">
    <vt:lpwstr>7XBfTiQTGVNkljB5WJdHmQYVP+vGw9NpcKyGdFutIwwzpufv9TutIOWeg5qKvhGVKOtykv6AmLa+QlVwTqmsPRN7lC8QUllUOeyPVyvklZWDDEMGnpn9usIilOjqYt39XGZ+7+vVjmnvT65ESNiwXNS93c+Z10ru5+wxygePYDf26OqffKxpC9Lws8I6rJPI1OjJxtODG71PCo855YAOZ/K8x8spV48g7yrAjnMEDBs//AgCmNI1Yna2z7/ADpP</vt:lpwstr>
  </property>
  <property fmtid="{D5CDD505-2E9C-101B-9397-08002B2CF9AE}" pid="185" name="x1ye=94">
    <vt:lpwstr>vCLw/JcDiIMZxxFXKrUqdsDePxeKLnqQhP8I7woxtQZqHy4HLlYT9lpR3wE9n6rhGaBolBjxKoB/5e9Ka81nbSTheTHH7XoJROxbneHy2SyZpXDVqAhutCnf6CN8APvaDsaU9ZWKuy6XxTCFgOGxTgHpowk8LzpkshpC9pHTjllp4f28U+dIlSp+0EQYW/A6BP/D9JtH0vHWCYghUpN+McJdOldXPWA9ZcMLTDMldfGOzPd7hipkjCr30tSlycQ</vt:lpwstr>
  </property>
  <property fmtid="{D5CDD505-2E9C-101B-9397-08002B2CF9AE}" pid="186" name="x1ye=95">
    <vt:lpwstr>uDNdOipQn3FkSlLvcyo9oDX7Z3nhSUPfQRNeiAwe4fc11zH36jHzzhlJBqXNzwKarE5RA/YvE/aCaIKJ6wy5BhPdI81lgxt92ZV1irpomFa1yXLFbItqxStAkO/vpVNpuCRdmgcr+pzxzNLF6/mD9NDH3K70f4ngBYv8Cb9urLS12BLcVVMFlNSwoEfnJNhMFSCR9hfNn4OOS2KqZTa3xdF9UP+2V/iS7uQGgXUE5N3HacBfUlh3NFMkbNBnIZv</vt:lpwstr>
  </property>
  <property fmtid="{D5CDD505-2E9C-101B-9397-08002B2CF9AE}" pid="187" name="x1ye=96">
    <vt:lpwstr>JTuqo+YmIyVMbMj0Fno/wYLLIlCjiRlCPab4fg+3glyQ1RQSSo8PCDC+kw+L39ZLcSMaZLYYqSJSzOLytHm2IwTUz1xmsYya8JqFrRuYMy28OwjpdQsp1nGz4o8KSkS9c767Qxmh/Hy4KhmIs34EhcbLSmj+tx3CcU6f4WOQJGuvEgTKctt/a+1yAOtQh28xzi7/RCrpzNA1o3xCPl7zwzwf+ZXWVFUNnvweUdV7aQirjG8Z9ANuPwXOf3tyGRx</vt:lpwstr>
  </property>
  <property fmtid="{D5CDD505-2E9C-101B-9397-08002B2CF9AE}" pid="188" name="x1ye=97">
    <vt:lpwstr>UXuElndh+cB2s9GsE7lofy8Rp5oOztC8R11EJl55JRy77v1RTenEgq+/r0tlN1V15hZLQPcEY9mQozCtP9Qmf061Tq0BezN1gl5hQVLr0RvvlOxUdhgTfVvAJ93n2D/13fCtGLBA9f3D1p2S51rrl2joSgZ9Z2H5LhYDwJ/JKMVgEjnyrXwHysehxQn0HaCivAiDQWZmZTy5fXpvN1RiGWj8bELCJ8hKfnYHmVVDGWjKZB71Nbya7wod6I5zaGR</vt:lpwstr>
  </property>
  <property fmtid="{D5CDD505-2E9C-101B-9397-08002B2CF9AE}" pid="189" name="x1ye=98">
    <vt:lpwstr>n6OL45+mpjJNj5vfo0l/zBsqxzpSyhmySXvQGsz5rJgjhOMZfcPlxbi+f9Kg7bG6Yy7q8RbPFBDEmg89GPmeIKxUlBxvtvn2iHV8OvEttcPtb8ay+DJ/Vu7wfd0WNvXPshemvE62YI7eVrxu/J1+cOm9+57HBXAdLaG1V+DONg1Y4X93HIz7HI2IRmgmiu/6v1jkAA7fxFEwXfSQfl79iLU+IeGdVyFupp0okKKD7PCOSvex6mRCKQqq+NYe96/</vt:lpwstr>
  </property>
  <property fmtid="{D5CDD505-2E9C-101B-9397-08002B2CF9AE}" pid="190" name="x1ye=99">
    <vt:lpwstr>/Dx2DcW5zSuZEUO0UXHIJmNfPZDIMs0Dr6lb3UOv+HEkhIb7OBcia9xllvpZaU6gtj44wlsBOF1sSxTvdE9tWbt8fvsaxENSnhCx/IxDTD/BoRj8MtDMoRtwjLOoau8fJsP4ktfrk7RQjrvQEPM16U4O+MAa81wLBspmKLCbV51MkG7KWxz34E/09Wi7q5FcBZt8qx7ZqUoIiOt/Ve32aKyZIMQbTMXJM7EdpAuvD52fLdvk7PqUZTXFWH9VtrI</vt:lpwstr>
  </property>
</Properties>
</file>